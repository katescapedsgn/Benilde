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23A69EA" w14:textId="6C856FF4" w:rsidR="008373E2" w:rsidRPr="00FD2501" w:rsidRDefault="005D6148" w:rsidP="00CF0DC4">
      <w:pPr>
        <w:widowControl w:val="0"/>
        <w:autoSpaceDE w:val="0"/>
        <w:autoSpaceDN w:val="0"/>
        <w:adjustRightInd w:val="0"/>
        <w:jc w:val="center"/>
        <w:rPr>
          <w:rFonts w:cs="Verdana"/>
          <w:b/>
          <w:bCs/>
          <w:sz w:val="20"/>
          <w:szCs w:val="20"/>
        </w:rPr>
      </w:pPr>
      <w:r>
        <w:rPr>
          <w:rFonts w:cs="Verdana"/>
          <w:b/>
          <w:bCs/>
          <w:sz w:val="20"/>
          <w:szCs w:val="20"/>
        </w:rPr>
        <w:t>Skin Rx Face and Body Wellness</w:t>
      </w:r>
    </w:p>
    <w:p w14:paraId="45FE1D55" w14:textId="77777777" w:rsidR="008373E2" w:rsidRPr="00FD2501" w:rsidRDefault="008373E2" w:rsidP="00CF0DC4">
      <w:pPr>
        <w:widowControl w:val="0"/>
        <w:autoSpaceDE w:val="0"/>
        <w:autoSpaceDN w:val="0"/>
        <w:adjustRightInd w:val="0"/>
        <w:jc w:val="center"/>
        <w:rPr>
          <w:rFonts w:cs="Verdana"/>
          <w:b/>
          <w:bCs/>
          <w:sz w:val="20"/>
          <w:szCs w:val="20"/>
        </w:rPr>
      </w:pPr>
      <w:r w:rsidRPr="00FD2501">
        <w:rPr>
          <w:rFonts w:cs="Verdana"/>
          <w:b/>
          <w:bCs/>
          <w:sz w:val="20"/>
          <w:szCs w:val="20"/>
        </w:rPr>
        <w:t>Company Profile</w:t>
      </w:r>
    </w:p>
    <w:p w14:paraId="2BFB1D3B" w14:textId="77777777" w:rsidR="00A27F11" w:rsidRPr="00FD2501" w:rsidRDefault="00A27F11" w:rsidP="00CF0DC4">
      <w:pPr>
        <w:widowControl w:val="0"/>
        <w:autoSpaceDE w:val="0"/>
        <w:autoSpaceDN w:val="0"/>
        <w:adjustRightInd w:val="0"/>
        <w:jc w:val="both"/>
        <w:rPr>
          <w:rFonts w:cs="Verdana"/>
          <w:b/>
          <w:bCs/>
          <w:sz w:val="20"/>
          <w:szCs w:val="20"/>
        </w:rPr>
      </w:pPr>
    </w:p>
    <w:p w14:paraId="40B8324D" w14:textId="35C77865" w:rsidR="008373E2" w:rsidRPr="00FD2501" w:rsidRDefault="00FD2501" w:rsidP="00CF0DC4">
      <w:pPr>
        <w:widowControl w:val="0"/>
        <w:autoSpaceDE w:val="0"/>
        <w:autoSpaceDN w:val="0"/>
        <w:adjustRightInd w:val="0"/>
        <w:jc w:val="both"/>
        <w:rPr>
          <w:rFonts w:cs="Verdana"/>
          <w:color w:val="535353"/>
          <w:sz w:val="20"/>
          <w:szCs w:val="20"/>
        </w:rPr>
      </w:pPr>
      <w:r w:rsidRPr="00FD2501">
        <w:rPr>
          <w:rFonts w:cs="Verdana"/>
          <w:color w:val="535353"/>
          <w:sz w:val="20"/>
          <w:szCs w:val="20"/>
        </w:rPr>
        <w:t xml:space="preserve">We are </w:t>
      </w:r>
      <w:r w:rsidR="009144F3" w:rsidRPr="00FD2501">
        <w:rPr>
          <w:rFonts w:cs="Verdana"/>
          <w:color w:val="535353"/>
          <w:sz w:val="20"/>
          <w:szCs w:val="20"/>
        </w:rPr>
        <w:t xml:space="preserve">dedicated to </w:t>
      </w:r>
      <w:r w:rsidR="006215A6" w:rsidRPr="00FD2501">
        <w:rPr>
          <w:rFonts w:cs="Verdana"/>
          <w:color w:val="535353"/>
          <w:sz w:val="20"/>
          <w:szCs w:val="20"/>
        </w:rPr>
        <w:t>provide</w:t>
      </w:r>
      <w:r w:rsidR="009144F3" w:rsidRPr="00FD2501">
        <w:rPr>
          <w:rFonts w:cs="Verdana"/>
          <w:color w:val="535353"/>
          <w:sz w:val="20"/>
          <w:szCs w:val="20"/>
        </w:rPr>
        <w:t xml:space="preserve"> superior medical treatment for a broad spectrum of </w:t>
      </w:r>
      <w:r w:rsidR="006215A6" w:rsidRPr="00FD2501">
        <w:rPr>
          <w:rFonts w:cs="Verdana"/>
          <w:color w:val="535353"/>
          <w:sz w:val="20"/>
          <w:szCs w:val="20"/>
        </w:rPr>
        <w:t xml:space="preserve">dermatological </w:t>
      </w:r>
      <w:r w:rsidR="009144F3" w:rsidRPr="00FD2501">
        <w:rPr>
          <w:rFonts w:cs="Verdana"/>
          <w:color w:val="535353"/>
          <w:sz w:val="20"/>
          <w:szCs w:val="20"/>
        </w:rPr>
        <w:t xml:space="preserve">conditions. </w:t>
      </w:r>
    </w:p>
    <w:p w14:paraId="128FB0EA" w14:textId="0D9A24F5" w:rsidR="00A27F11" w:rsidRPr="00FD2501" w:rsidRDefault="009144F3" w:rsidP="00CF0DC4">
      <w:pPr>
        <w:widowControl w:val="0"/>
        <w:autoSpaceDE w:val="0"/>
        <w:autoSpaceDN w:val="0"/>
        <w:adjustRightInd w:val="0"/>
        <w:jc w:val="both"/>
        <w:rPr>
          <w:rFonts w:cs="Verdana"/>
          <w:color w:val="535353"/>
          <w:sz w:val="20"/>
          <w:szCs w:val="20"/>
        </w:rPr>
      </w:pPr>
      <w:r w:rsidRPr="00FD2501">
        <w:rPr>
          <w:rFonts w:cs="Verdana"/>
          <w:color w:val="535353"/>
          <w:sz w:val="20"/>
          <w:szCs w:val="20"/>
        </w:rPr>
        <w:t xml:space="preserve">Our practice consists of board certified dermatologists who </w:t>
      </w:r>
      <w:r w:rsidR="006215A6" w:rsidRPr="00FD2501">
        <w:rPr>
          <w:rFonts w:cs="Verdana"/>
          <w:color w:val="535353"/>
          <w:sz w:val="20"/>
          <w:szCs w:val="20"/>
        </w:rPr>
        <w:t>underwent</w:t>
      </w:r>
      <w:r w:rsidRPr="00FD2501">
        <w:rPr>
          <w:rFonts w:cs="Verdana"/>
          <w:color w:val="535353"/>
          <w:sz w:val="20"/>
          <w:szCs w:val="20"/>
        </w:rPr>
        <w:t xml:space="preserve"> extensive training and experience</w:t>
      </w:r>
      <w:r w:rsidR="006215A6" w:rsidRPr="00FD2501">
        <w:rPr>
          <w:rFonts w:cs="Verdana"/>
          <w:color w:val="535353"/>
          <w:sz w:val="20"/>
          <w:szCs w:val="20"/>
        </w:rPr>
        <w:t>, allowing</w:t>
      </w:r>
      <w:r w:rsidRPr="00FD2501">
        <w:rPr>
          <w:rFonts w:cs="Verdana"/>
          <w:color w:val="535353"/>
          <w:sz w:val="20"/>
          <w:szCs w:val="20"/>
        </w:rPr>
        <w:t xml:space="preserve"> them to provide cost effective, efficient care for disorders and conditions of the skin</w:t>
      </w:r>
      <w:r w:rsidR="00A27F11" w:rsidRPr="00FD2501">
        <w:rPr>
          <w:rFonts w:cs="Verdana"/>
          <w:color w:val="535353"/>
          <w:sz w:val="20"/>
          <w:szCs w:val="20"/>
        </w:rPr>
        <w:t>.</w:t>
      </w:r>
    </w:p>
    <w:p w14:paraId="6D88964E" w14:textId="537C7B9D" w:rsidR="00A27F11" w:rsidRDefault="00611684" w:rsidP="00CF0DC4">
      <w:pPr>
        <w:widowControl w:val="0"/>
        <w:autoSpaceDE w:val="0"/>
        <w:autoSpaceDN w:val="0"/>
        <w:adjustRightInd w:val="0"/>
        <w:jc w:val="both"/>
        <w:rPr>
          <w:rFonts w:cs="Helvetica"/>
          <w:color w:val="52555A"/>
          <w:sz w:val="20"/>
          <w:szCs w:val="20"/>
        </w:rPr>
      </w:pPr>
      <w:r w:rsidRPr="00FD2501">
        <w:rPr>
          <w:rFonts w:cs="Helvetica"/>
          <w:color w:val="52555A"/>
          <w:sz w:val="20"/>
          <w:szCs w:val="20"/>
        </w:rPr>
        <w:t>Therefore, the main purpose is to return the dermis to its original condition: beautiful and youthful in nature.</w:t>
      </w:r>
    </w:p>
    <w:p w14:paraId="462E65A0" w14:textId="77777777" w:rsidR="00CF0DC4" w:rsidRPr="00FD2501" w:rsidRDefault="00CF0DC4" w:rsidP="00CF0DC4">
      <w:pPr>
        <w:widowControl w:val="0"/>
        <w:autoSpaceDE w:val="0"/>
        <w:autoSpaceDN w:val="0"/>
        <w:adjustRightInd w:val="0"/>
        <w:jc w:val="both"/>
        <w:rPr>
          <w:rFonts w:cs="Verdana"/>
          <w:color w:val="535353"/>
          <w:sz w:val="20"/>
          <w:szCs w:val="20"/>
        </w:rPr>
      </w:pPr>
    </w:p>
    <w:p w14:paraId="756E8771" w14:textId="77777777" w:rsidR="008373E2" w:rsidRDefault="008373E2" w:rsidP="00CF0DC4">
      <w:pPr>
        <w:widowControl w:val="0"/>
        <w:autoSpaceDE w:val="0"/>
        <w:autoSpaceDN w:val="0"/>
        <w:adjustRightInd w:val="0"/>
        <w:jc w:val="both"/>
        <w:rPr>
          <w:rFonts w:cs="Verdana"/>
          <w:b/>
          <w:bCs/>
          <w:sz w:val="20"/>
          <w:szCs w:val="20"/>
        </w:rPr>
      </w:pPr>
      <w:r w:rsidRPr="00FD2501">
        <w:rPr>
          <w:rFonts w:cs="Verdana"/>
          <w:b/>
          <w:bCs/>
          <w:sz w:val="20"/>
          <w:szCs w:val="20"/>
        </w:rPr>
        <w:t>Our Mission</w:t>
      </w:r>
    </w:p>
    <w:p w14:paraId="7CFD8E54" w14:textId="77777777" w:rsidR="00CF0DC4" w:rsidRPr="00FD2501" w:rsidRDefault="00CF0DC4" w:rsidP="00CF0DC4">
      <w:pPr>
        <w:widowControl w:val="0"/>
        <w:autoSpaceDE w:val="0"/>
        <w:autoSpaceDN w:val="0"/>
        <w:adjustRightInd w:val="0"/>
        <w:jc w:val="both"/>
        <w:rPr>
          <w:rFonts w:cs="Verdana"/>
          <w:b/>
          <w:bCs/>
          <w:sz w:val="20"/>
          <w:szCs w:val="20"/>
        </w:rPr>
      </w:pPr>
    </w:p>
    <w:p w14:paraId="2C4EE13B" w14:textId="08D98893" w:rsidR="008373E2" w:rsidRPr="00FD2501" w:rsidRDefault="005D6148" w:rsidP="00CF0DC4">
      <w:pPr>
        <w:widowControl w:val="0"/>
        <w:autoSpaceDE w:val="0"/>
        <w:autoSpaceDN w:val="0"/>
        <w:adjustRightInd w:val="0"/>
        <w:ind w:left="720"/>
        <w:jc w:val="both"/>
        <w:rPr>
          <w:rFonts w:cs="Verdana"/>
          <w:iCs/>
          <w:sz w:val="20"/>
          <w:szCs w:val="20"/>
        </w:rPr>
      </w:pPr>
      <w:r>
        <w:rPr>
          <w:rFonts w:cs="Verdana"/>
          <w:iCs/>
          <w:sz w:val="20"/>
          <w:szCs w:val="20"/>
        </w:rPr>
        <w:t>Skin Rx i</w:t>
      </w:r>
      <w:r w:rsidR="008373E2" w:rsidRPr="00FD2501">
        <w:rPr>
          <w:rFonts w:cs="Verdana"/>
          <w:iCs/>
          <w:sz w:val="20"/>
          <w:szCs w:val="20"/>
        </w:rPr>
        <w:t>s dedicated to providing quality patient care with unrelenting attention to clinical excellence, patient safety and an unparalleled passion and commitment to assure the very best healthcare for those we serve.</w:t>
      </w:r>
    </w:p>
    <w:p w14:paraId="5B9D33AD" w14:textId="77777777" w:rsidR="00A27F11" w:rsidRPr="00FD2501" w:rsidRDefault="00A27F11" w:rsidP="00CF0DC4">
      <w:pPr>
        <w:widowControl w:val="0"/>
        <w:autoSpaceDE w:val="0"/>
        <w:autoSpaceDN w:val="0"/>
        <w:adjustRightInd w:val="0"/>
        <w:jc w:val="both"/>
        <w:rPr>
          <w:rFonts w:cs="Verdana"/>
          <w:iCs/>
          <w:sz w:val="20"/>
          <w:szCs w:val="20"/>
        </w:rPr>
      </w:pPr>
    </w:p>
    <w:p w14:paraId="69234C8D" w14:textId="77777777" w:rsidR="008373E2" w:rsidRDefault="008373E2" w:rsidP="00CF0DC4">
      <w:pPr>
        <w:widowControl w:val="0"/>
        <w:autoSpaceDE w:val="0"/>
        <w:autoSpaceDN w:val="0"/>
        <w:adjustRightInd w:val="0"/>
        <w:jc w:val="both"/>
        <w:rPr>
          <w:rFonts w:cs="Verdana"/>
          <w:b/>
          <w:bCs/>
          <w:sz w:val="20"/>
          <w:szCs w:val="20"/>
        </w:rPr>
      </w:pPr>
      <w:r w:rsidRPr="00FD2501">
        <w:rPr>
          <w:rFonts w:cs="Verdana"/>
          <w:b/>
          <w:bCs/>
          <w:sz w:val="20"/>
          <w:szCs w:val="20"/>
        </w:rPr>
        <w:t>Our Vision</w:t>
      </w:r>
    </w:p>
    <w:p w14:paraId="264A193D" w14:textId="77777777" w:rsidR="00CF0DC4" w:rsidRPr="00FD2501" w:rsidRDefault="00CF0DC4" w:rsidP="00CF0DC4">
      <w:pPr>
        <w:widowControl w:val="0"/>
        <w:autoSpaceDE w:val="0"/>
        <w:autoSpaceDN w:val="0"/>
        <w:adjustRightInd w:val="0"/>
        <w:jc w:val="both"/>
        <w:rPr>
          <w:rFonts w:cs="Verdana"/>
          <w:b/>
          <w:bCs/>
          <w:sz w:val="20"/>
          <w:szCs w:val="20"/>
        </w:rPr>
      </w:pPr>
    </w:p>
    <w:p w14:paraId="0A3CBF4D" w14:textId="38D46C7C" w:rsidR="008373E2" w:rsidRPr="00FD2501" w:rsidRDefault="008373E2" w:rsidP="00CF0DC4">
      <w:pPr>
        <w:widowControl w:val="0"/>
        <w:numPr>
          <w:ilvl w:val="0"/>
          <w:numId w:val="1"/>
        </w:numPr>
        <w:tabs>
          <w:tab w:val="left" w:pos="220"/>
          <w:tab w:val="left" w:pos="720"/>
        </w:tabs>
        <w:autoSpaceDE w:val="0"/>
        <w:autoSpaceDN w:val="0"/>
        <w:adjustRightInd w:val="0"/>
        <w:ind w:left="940" w:hanging="720"/>
        <w:jc w:val="both"/>
        <w:rPr>
          <w:rFonts w:cs="Verdana"/>
          <w:sz w:val="20"/>
          <w:szCs w:val="20"/>
        </w:rPr>
      </w:pPr>
      <w:r w:rsidRPr="00FD2501">
        <w:rPr>
          <w:rFonts w:cs="Verdana"/>
          <w:sz w:val="20"/>
          <w:szCs w:val="20"/>
        </w:rPr>
        <w:t>To be the Dermatological Clinic of choice for patients</w:t>
      </w:r>
      <w:r w:rsidR="00A27F11" w:rsidRPr="00FD2501">
        <w:rPr>
          <w:rFonts w:cs="Verdana"/>
          <w:sz w:val="20"/>
          <w:szCs w:val="20"/>
        </w:rPr>
        <w:t xml:space="preserve"> in Metro Manila</w:t>
      </w:r>
      <w:r w:rsidRPr="00FD2501">
        <w:rPr>
          <w:rFonts w:cs="Verdana"/>
          <w:sz w:val="20"/>
          <w:szCs w:val="20"/>
        </w:rPr>
        <w:t xml:space="preserve"> because of our preeminent patient care.</w:t>
      </w:r>
    </w:p>
    <w:p w14:paraId="5783AD09" w14:textId="77777777" w:rsidR="008373E2" w:rsidRPr="00FD2501" w:rsidRDefault="008373E2" w:rsidP="00CF0DC4">
      <w:pPr>
        <w:widowControl w:val="0"/>
        <w:numPr>
          <w:ilvl w:val="0"/>
          <w:numId w:val="2"/>
        </w:numPr>
        <w:tabs>
          <w:tab w:val="left" w:pos="220"/>
          <w:tab w:val="left" w:pos="720"/>
        </w:tabs>
        <w:autoSpaceDE w:val="0"/>
        <w:autoSpaceDN w:val="0"/>
        <w:adjustRightInd w:val="0"/>
        <w:ind w:left="940" w:hanging="720"/>
        <w:jc w:val="both"/>
        <w:rPr>
          <w:rFonts w:cs="Verdana"/>
          <w:sz w:val="20"/>
          <w:szCs w:val="20"/>
        </w:rPr>
      </w:pPr>
      <w:r w:rsidRPr="00FD2501">
        <w:rPr>
          <w:rFonts w:cs="Verdana"/>
          <w:sz w:val="20"/>
          <w:szCs w:val="20"/>
        </w:rPr>
        <w:t>To be well recognized as a technology leader in dermatological care.</w:t>
      </w:r>
    </w:p>
    <w:p w14:paraId="719217B8" w14:textId="77777777" w:rsidR="008373E2" w:rsidRPr="00FD2501" w:rsidRDefault="008373E2" w:rsidP="00CF0DC4">
      <w:pPr>
        <w:widowControl w:val="0"/>
        <w:numPr>
          <w:ilvl w:val="0"/>
          <w:numId w:val="3"/>
        </w:numPr>
        <w:tabs>
          <w:tab w:val="left" w:pos="220"/>
          <w:tab w:val="left" w:pos="720"/>
        </w:tabs>
        <w:autoSpaceDE w:val="0"/>
        <w:autoSpaceDN w:val="0"/>
        <w:adjustRightInd w:val="0"/>
        <w:ind w:left="940" w:hanging="720"/>
        <w:jc w:val="both"/>
        <w:rPr>
          <w:rFonts w:cs="Verdana"/>
          <w:sz w:val="20"/>
          <w:szCs w:val="20"/>
        </w:rPr>
      </w:pPr>
      <w:r w:rsidRPr="00FD2501">
        <w:rPr>
          <w:rFonts w:cs="Verdana"/>
          <w:sz w:val="20"/>
          <w:szCs w:val="20"/>
        </w:rPr>
        <w:t>To be a prominent member of the local community known for meeting the dermatological needs of the community through incomparable patient care and wellness programs.</w:t>
      </w:r>
    </w:p>
    <w:p w14:paraId="2DF6D7FD" w14:textId="77777777" w:rsidR="008373E2" w:rsidRPr="00FD2501" w:rsidRDefault="008373E2" w:rsidP="00CF0DC4">
      <w:pPr>
        <w:widowControl w:val="0"/>
        <w:autoSpaceDE w:val="0"/>
        <w:autoSpaceDN w:val="0"/>
        <w:adjustRightInd w:val="0"/>
        <w:jc w:val="both"/>
        <w:rPr>
          <w:rFonts w:cs="Verdana"/>
          <w:sz w:val="20"/>
          <w:szCs w:val="20"/>
        </w:rPr>
      </w:pPr>
    </w:p>
    <w:p w14:paraId="71C8C772" w14:textId="77777777" w:rsidR="008373E2" w:rsidRDefault="008373E2" w:rsidP="00CF0DC4">
      <w:pPr>
        <w:widowControl w:val="0"/>
        <w:autoSpaceDE w:val="0"/>
        <w:autoSpaceDN w:val="0"/>
        <w:adjustRightInd w:val="0"/>
        <w:jc w:val="both"/>
        <w:rPr>
          <w:rFonts w:cs="Verdana"/>
          <w:b/>
          <w:bCs/>
          <w:sz w:val="20"/>
          <w:szCs w:val="20"/>
        </w:rPr>
      </w:pPr>
      <w:r w:rsidRPr="00FD2501">
        <w:rPr>
          <w:rFonts w:cs="Verdana"/>
          <w:b/>
          <w:bCs/>
          <w:sz w:val="20"/>
          <w:szCs w:val="20"/>
        </w:rPr>
        <w:t>Our Values</w:t>
      </w:r>
    </w:p>
    <w:p w14:paraId="03B70238" w14:textId="77777777" w:rsidR="00CF0DC4" w:rsidRPr="00FD2501" w:rsidRDefault="00CF0DC4" w:rsidP="00CF0DC4">
      <w:pPr>
        <w:widowControl w:val="0"/>
        <w:autoSpaceDE w:val="0"/>
        <w:autoSpaceDN w:val="0"/>
        <w:adjustRightInd w:val="0"/>
        <w:jc w:val="both"/>
        <w:rPr>
          <w:rFonts w:cs="Verdana"/>
          <w:b/>
          <w:bCs/>
          <w:sz w:val="20"/>
          <w:szCs w:val="20"/>
        </w:rPr>
      </w:pPr>
    </w:p>
    <w:p w14:paraId="3E9845A5" w14:textId="2A56D03C" w:rsidR="008373E2" w:rsidRPr="00FD2501" w:rsidRDefault="005D6148" w:rsidP="00CF0DC4">
      <w:pPr>
        <w:widowControl w:val="0"/>
        <w:autoSpaceDE w:val="0"/>
        <w:autoSpaceDN w:val="0"/>
        <w:adjustRightInd w:val="0"/>
        <w:ind w:left="720"/>
        <w:jc w:val="both"/>
        <w:rPr>
          <w:rFonts w:cs="Verdana"/>
          <w:sz w:val="20"/>
          <w:szCs w:val="20"/>
        </w:rPr>
      </w:pPr>
      <w:r>
        <w:rPr>
          <w:rFonts w:cs="Verdana"/>
          <w:iCs/>
          <w:sz w:val="20"/>
          <w:szCs w:val="20"/>
        </w:rPr>
        <w:t>Skin Rx</w:t>
      </w:r>
      <w:r w:rsidRPr="00FD2501">
        <w:rPr>
          <w:rFonts w:cs="Verdana"/>
          <w:sz w:val="20"/>
          <w:szCs w:val="20"/>
        </w:rPr>
        <w:t xml:space="preserve"> </w:t>
      </w:r>
      <w:r w:rsidR="008373E2" w:rsidRPr="00FD2501">
        <w:rPr>
          <w:rFonts w:cs="Verdana"/>
          <w:sz w:val="20"/>
          <w:szCs w:val="20"/>
        </w:rPr>
        <w:t>is committed to:</w:t>
      </w:r>
    </w:p>
    <w:p w14:paraId="72B48DB3" w14:textId="77777777" w:rsidR="008373E2" w:rsidRPr="00FD2501" w:rsidRDefault="008373E2" w:rsidP="00CF0DC4">
      <w:pPr>
        <w:widowControl w:val="0"/>
        <w:autoSpaceDE w:val="0"/>
        <w:autoSpaceDN w:val="0"/>
        <w:adjustRightInd w:val="0"/>
        <w:ind w:left="720"/>
        <w:jc w:val="both"/>
        <w:rPr>
          <w:rFonts w:cs="Verdana"/>
          <w:sz w:val="20"/>
          <w:szCs w:val="20"/>
        </w:rPr>
      </w:pPr>
    </w:p>
    <w:p w14:paraId="13AD062A" w14:textId="77777777" w:rsidR="008373E2" w:rsidRPr="00FD2501" w:rsidRDefault="008373E2" w:rsidP="00CF0DC4">
      <w:pPr>
        <w:widowControl w:val="0"/>
        <w:autoSpaceDE w:val="0"/>
        <w:autoSpaceDN w:val="0"/>
        <w:adjustRightInd w:val="0"/>
        <w:ind w:left="720"/>
        <w:jc w:val="both"/>
        <w:rPr>
          <w:rFonts w:cs="Verdana"/>
          <w:sz w:val="20"/>
          <w:szCs w:val="20"/>
        </w:rPr>
      </w:pPr>
      <w:r w:rsidRPr="00FD2501">
        <w:rPr>
          <w:rFonts w:cs="Verdana"/>
          <w:b/>
          <w:bCs/>
          <w:sz w:val="20"/>
          <w:szCs w:val="20"/>
        </w:rPr>
        <w:t>Dignity &amp; Reverence</w:t>
      </w:r>
      <w:r w:rsidRPr="00FD2501">
        <w:rPr>
          <w:rFonts w:cs="Verdana"/>
          <w:sz w:val="20"/>
          <w:szCs w:val="20"/>
        </w:rPr>
        <w:t xml:space="preserve"> – Safeguarded by recognizing every life as a gift from God, so each individual is inherently valued.</w:t>
      </w:r>
    </w:p>
    <w:p w14:paraId="6FD22FBA" w14:textId="77777777" w:rsidR="008373E2" w:rsidRPr="00FD2501" w:rsidRDefault="008373E2" w:rsidP="00CF0DC4">
      <w:pPr>
        <w:widowControl w:val="0"/>
        <w:autoSpaceDE w:val="0"/>
        <w:autoSpaceDN w:val="0"/>
        <w:adjustRightInd w:val="0"/>
        <w:ind w:left="720"/>
        <w:jc w:val="both"/>
        <w:rPr>
          <w:rFonts w:cs="Verdana"/>
          <w:sz w:val="20"/>
          <w:szCs w:val="20"/>
        </w:rPr>
      </w:pPr>
    </w:p>
    <w:p w14:paraId="6D7DF4CB" w14:textId="77777777" w:rsidR="008373E2" w:rsidRPr="00FD2501" w:rsidRDefault="008373E2" w:rsidP="00CF0DC4">
      <w:pPr>
        <w:widowControl w:val="0"/>
        <w:autoSpaceDE w:val="0"/>
        <w:autoSpaceDN w:val="0"/>
        <w:adjustRightInd w:val="0"/>
        <w:ind w:left="720"/>
        <w:jc w:val="both"/>
        <w:rPr>
          <w:rFonts w:cs="Verdana"/>
          <w:sz w:val="20"/>
          <w:szCs w:val="20"/>
        </w:rPr>
      </w:pPr>
      <w:r w:rsidRPr="00FD2501">
        <w:rPr>
          <w:rFonts w:cs="Verdana"/>
          <w:b/>
          <w:bCs/>
          <w:sz w:val="20"/>
          <w:szCs w:val="20"/>
        </w:rPr>
        <w:t>Trust</w:t>
      </w:r>
      <w:r w:rsidRPr="00FD2501">
        <w:rPr>
          <w:rFonts w:cs="Verdana"/>
          <w:sz w:val="20"/>
          <w:szCs w:val="20"/>
        </w:rPr>
        <w:t xml:space="preserve"> – Honest and open communication with patients and among staff.</w:t>
      </w:r>
    </w:p>
    <w:p w14:paraId="14250443" w14:textId="77777777" w:rsidR="008373E2" w:rsidRPr="00FD2501" w:rsidRDefault="008373E2" w:rsidP="00CF0DC4">
      <w:pPr>
        <w:widowControl w:val="0"/>
        <w:autoSpaceDE w:val="0"/>
        <w:autoSpaceDN w:val="0"/>
        <w:adjustRightInd w:val="0"/>
        <w:ind w:left="720"/>
        <w:jc w:val="both"/>
        <w:rPr>
          <w:rFonts w:cs="Verdana"/>
          <w:sz w:val="20"/>
          <w:szCs w:val="20"/>
        </w:rPr>
      </w:pPr>
    </w:p>
    <w:p w14:paraId="6B214332" w14:textId="77777777" w:rsidR="008373E2" w:rsidRPr="00FD2501" w:rsidRDefault="008373E2" w:rsidP="00CF0DC4">
      <w:pPr>
        <w:widowControl w:val="0"/>
        <w:autoSpaceDE w:val="0"/>
        <w:autoSpaceDN w:val="0"/>
        <w:adjustRightInd w:val="0"/>
        <w:ind w:left="720"/>
        <w:jc w:val="both"/>
        <w:rPr>
          <w:rFonts w:cs="Verdana"/>
          <w:sz w:val="20"/>
          <w:szCs w:val="20"/>
        </w:rPr>
      </w:pPr>
      <w:r w:rsidRPr="00FD2501">
        <w:rPr>
          <w:rFonts w:cs="Verdana"/>
          <w:b/>
          <w:bCs/>
          <w:sz w:val="20"/>
          <w:szCs w:val="20"/>
        </w:rPr>
        <w:t>Teamwork</w:t>
      </w:r>
      <w:r w:rsidRPr="00FD2501">
        <w:rPr>
          <w:rFonts w:cs="Verdana"/>
          <w:sz w:val="20"/>
          <w:szCs w:val="20"/>
        </w:rPr>
        <w:t xml:space="preserve"> – Recognizes the contribution of all but requires sacrifice for the benefit of the patient so as to enhance the health of the communities served and works in cooperation with other organizations to protect vulnerable populations throughout the region.</w:t>
      </w:r>
    </w:p>
    <w:p w14:paraId="761BD297" w14:textId="77777777" w:rsidR="008373E2" w:rsidRPr="00FD2501" w:rsidRDefault="008373E2" w:rsidP="00CF0DC4">
      <w:pPr>
        <w:widowControl w:val="0"/>
        <w:autoSpaceDE w:val="0"/>
        <w:autoSpaceDN w:val="0"/>
        <w:adjustRightInd w:val="0"/>
        <w:ind w:left="720"/>
        <w:jc w:val="both"/>
        <w:rPr>
          <w:rFonts w:cs="Verdana"/>
          <w:sz w:val="20"/>
          <w:szCs w:val="20"/>
        </w:rPr>
      </w:pPr>
    </w:p>
    <w:p w14:paraId="246AEDC2" w14:textId="77777777" w:rsidR="008373E2" w:rsidRPr="00FD2501" w:rsidRDefault="008373E2" w:rsidP="00CF0DC4">
      <w:pPr>
        <w:widowControl w:val="0"/>
        <w:autoSpaceDE w:val="0"/>
        <w:autoSpaceDN w:val="0"/>
        <w:adjustRightInd w:val="0"/>
        <w:ind w:left="720"/>
        <w:jc w:val="both"/>
        <w:rPr>
          <w:rFonts w:cs="Verdana"/>
          <w:sz w:val="20"/>
          <w:szCs w:val="20"/>
        </w:rPr>
      </w:pPr>
      <w:r w:rsidRPr="00FD2501">
        <w:rPr>
          <w:rFonts w:cs="Verdana"/>
          <w:b/>
          <w:bCs/>
          <w:sz w:val="20"/>
          <w:szCs w:val="20"/>
        </w:rPr>
        <w:t>Cooperation</w:t>
      </w:r>
      <w:r w:rsidRPr="00FD2501">
        <w:rPr>
          <w:rFonts w:cs="Verdana"/>
          <w:sz w:val="20"/>
          <w:szCs w:val="20"/>
        </w:rPr>
        <w:t xml:space="preserve"> – Between patient and staff, as well as the various clinical professions and specialties.</w:t>
      </w:r>
    </w:p>
    <w:p w14:paraId="352FEB8B" w14:textId="77777777" w:rsidR="008373E2" w:rsidRPr="00FD2501" w:rsidRDefault="008373E2" w:rsidP="00CF0DC4">
      <w:pPr>
        <w:widowControl w:val="0"/>
        <w:autoSpaceDE w:val="0"/>
        <w:autoSpaceDN w:val="0"/>
        <w:adjustRightInd w:val="0"/>
        <w:ind w:left="720"/>
        <w:jc w:val="both"/>
        <w:rPr>
          <w:rFonts w:cs="Verdana"/>
          <w:sz w:val="20"/>
          <w:szCs w:val="20"/>
        </w:rPr>
      </w:pPr>
    </w:p>
    <w:p w14:paraId="0A6BF297" w14:textId="77777777" w:rsidR="008373E2" w:rsidRPr="00FD2501" w:rsidRDefault="008373E2" w:rsidP="00CF0DC4">
      <w:pPr>
        <w:widowControl w:val="0"/>
        <w:autoSpaceDE w:val="0"/>
        <w:autoSpaceDN w:val="0"/>
        <w:adjustRightInd w:val="0"/>
        <w:ind w:left="720"/>
        <w:jc w:val="both"/>
        <w:rPr>
          <w:rFonts w:cs="Verdana"/>
          <w:sz w:val="20"/>
          <w:szCs w:val="20"/>
        </w:rPr>
      </w:pPr>
      <w:r w:rsidRPr="00FD2501">
        <w:rPr>
          <w:rFonts w:cs="Verdana"/>
          <w:b/>
          <w:bCs/>
          <w:sz w:val="20"/>
          <w:szCs w:val="20"/>
        </w:rPr>
        <w:t xml:space="preserve">Integrity </w:t>
      </w:r>
      <w:r w:rsidRPr="00FD2501">
        <w:rPr>
          <w:rFonts w:cs="Verdana"/>
          <w:sz w:val="20"/>
          <w:szCs w:val="20"/>
        </w:rPr>
        <w:t>– Honesty, fairness and self-scrutiny in everything we do, as the ideal means to protect overall safety, as well as assure confidentiality and privacy.</w:t>
      </w:r>
    </w:p>
    <w:p w14:paraId="120BE85B" w14:textId="7B273AA3" w:rsidR="005E5849" w:rsidRDefault="005E5849" w:rsidP="00CF0DC4">
      <w:pPr>
        <w:pStyle w:val="BodyText"/>
        <w:spacing w:after="0" w:line="240" w:lineRule="auto"/>
        <w:jc w:val="both"/>
        <w:rPr>
          <w:color w:val="auto"/>
          <w:sz w:val="20"/>
          <w:szCs w:val="20"/>
        </w:rPr>
      </w:pPr>
    </w:p>
    <w:p w14:paraId="2B017A8C" w14:textId="72C72619" w:rsidR="009F7050" w:rsidRDefault="009F7050" w:rsidP="00CF0DC4">
      <w:pPr>
        <w:pStyle w:val="BodyText"/>
        <w:spacing w:after="0" w:line="240" w:lineRule="auto"/>
        <w:jc w:val="both"/>
        <w:rPr>
          <w:color w:val="auto"/>
          <w:sz w:val="20"/>
          <w:szCs w:val="20"/>
        </w:rPr>
      </w:pPr>
    </w:p>
    <w:p w14:paraId="5D0D73BB" w14:textId="77777777" w:rsidR="009F7050" w:rsidRPr="00FD2501" w:rsidRDefault="009F7050" w:rsidP="00CF0DC4">
      <w:pPr>
        <w:pStyle w:val="BodyText"/>
        <w:spacing w:after="0" w:line="240" w:lineRule="auto"/>
        <w:jc w:val="both"/>
        <w:rPr>
          <w:color w:val="auto"/>
          <w:sz w:val="20"/>
          <w:szCs w:val="20"/>
        </w:rPr>
      </w:pPr>
    </w:p>
    <w:p w14:paraId="1EDCD5A5" w14:textId="55320644" w:rsidR="00CF0DC4" w:rsidRPr="009F7050" w:rsidRDefault="008373E2" w:rsidP="00CF0DC4">
      <w:pPr>
        <w:widowControl w:val="0"/>
        <w:autoSpaceDE w:val="0"/>
        <w:autoSpaceDN w:val="0"/>
        <w:adjustRightInd w:val="0"/>
        <w:jc w:val="both"/>
        <w:rPr>
          <w:rFonts w:cs="Arial"/>
          <w:b/>
          <w:sz w:val="20"/>
          <w:szCs w:val="20"/>
        </w:rPr>
      </w:pPr>
      <w:r w:rsidRPr="00FD2501">
        <w:rPr>
          <w:rFonts w:cs="Arial"/>
          <w:b/>
          <w:sz w:val="20"/>
          <w:szCs w:val="20"/>
        </w:rPr>
        <w:t>Service</w:t>
      </w:r>
      <w:r w:rsidR="00CF0DC4">
        <w:rPr>
          <w:rFonts w:cs="Arial"/>
          <w:b/>
          <w:sz w:val="20"/>
          <w:szCs w:val="20"/>
        </w:rPr>
        <w:t>s</w:t>
      </w:r>
    </w:p>
    <w:p w14:paraId="612AD5E4" w14:textId="0A74423E" w:rsidR="008373E2" w:rsidRDefault="008373E2" w:rsidP="00CF0DC4">
      <w:pPr>
        <w:widowControl w:val="0"/>
        <w:autoSpaceDE w:val="0"/>
        <w:autoSpaceDN w:val="0"/>
        <w:adjustRightInd w:val="0"/>
        <w:ind w:left="720"/>
        <w:jc w:val="both"/>
        <w:rPr>
          <w:rFonts w:cs="Arial"/>
          <w:sz w:val="20"/>
          <w:szCs w:val="20"/>
        </w:rPr>
      </w:pPr>
      <w:r w:rsidRPr="00FD2501">
        <w:rPr>
          <w:rFonts w:cs="Arial"/>
          <w:sz w:val="20"/>
          <w:szCs w:val="20"/>
        </w:rPr>
        <w:t>We believe the way we treat our clients is just as important as the services we provide so we aim to make their stay at the Clinic as pleasant as possible from beginning to end.</w:t>
      </w:r>
    </w:p>
    <w:p w14:paraId="291DF681" w14:textId="7D866C41" w:rsidR="009F7050" w:rsidRDefault="009F7050" w:rsidP="00CF0DC4">
      <w:pPr>
        <w:widowControl w:val="0"/>
        <w:autoSpaceDE w:val="0"/>
        <w:autoSpaceDN w:val="0"/>
        <w:adjustRightInd w:val="0"/>
        <w:ind w:left="720"/>
        <w:jc w:val="both"/>
        <w:rPr>
          <w:rFonts w:cs="Arial"/>
          <w:sz w:val="20"/>
          <w:szCs w:val="20"/>
        </w:rPr>
      </w:pPr>
    </w:p>
    <w:p w14:paraId="338CCF9F" w14:textId="77777777" w:rsidR="009F7050" w:rsidRPr="00FD2501" w:rsidRDefault="009F7050" w:rsidP="009F7050">
      <w:pPr>
        <w:widowControl w:val="0"/>
        <w:autoSpaceDE w:val="0"/>
        <w:autoSpaceDN w:val="0"/>
        <w:adjustRightInd w:val="0"/>
        <w:jc w:val="both"/>
        <w:rPr>
          <w:rFonts w:cs="Arial"/>
          <w:sz w:val="20"/>
          <w:szCs w:val="20"/>
        </w:rPr>
      </w:pPr>
      <w:r w:rsidRPr="00FD2501">
        <w:rPr>
          <w:rFonts w:cs="Arial"/>
          <w:b/>
          <w:sz w:val="20"/>
          <w:szCs w:val="20"/>
        </w:rPr>
        <w:t>Quality &amp; Affordability</w:t>
      </w:r>
    </w:p>
    <w:p w14:paraId="3C05D330" w14:textId="77777777" w:rsidR="009F7050" w:rsidRPr="00FD2501" w:rsidRDefault="009F7050" w:rsidP="009F7050">
      <w:pPr>
        <w:widowControl w:val="0"/>
        <w:autoSpaceDE w:val="0"/>
        <w:autoSpaceDN w:val="0"/>
        <w:adjustRightInd w:val="0"/>
        <w:ind w:left="720"/>
        <w:jc w:val="both"/>
        <w:rPr>
          <w:rFonts w:cs="Arial"/>
          <w:sz w:val="20"/>
          <w:szCs w:val="20"/>
        </w:rPr>
      </w:pPr>
      <w:r w:rsidRPr="00FD2501">
        <w:rPr>
          <w:rFonts w:cs="Arial"/>
          <w:sz w:val="20"/>
          <w:szCs w:val="20"/>
        </w:rPr>
        <w:t xml:space="preserve">We invest in top of the line equipment and modern facilities at the same time offering our services to our clients at reasonable prices. </w:t>
      </w:r>
    </w:p>
    <w:p w14:paraId="4683BCC4" w14:textId="77777777" w:rsidR="009F7050" w:rsidRPr="00FD2501" w:rsidRDefault="009F7050" w:rsidP="009F7050">
      <w:pPr>
        <w:widowControl w:val="0"/>
        <w:autoSpaceDE w:val="0"/>
        <w:autoSpaceDN w:val="0"/>
        <w:adjustRightInd w:val="0"/>
        <w:jc w:val="both"/>
        <w:rPr>
          <w:rFonts w:cs="Arial"/>
          <w:sz w:val="20"/>
          <w:szCs w:val="20"/>
        </w:rPr>
      </w:pPr>
    </w:p>
    <w:p w14:paraId="46ED8D5C" w14:textId="77777777" w:rsidR="009F7050" w:rsidRPr="00FD2501" w:rsidRDefault="009F7050" w:rsidP="009F7050">
      <w:pPr>
        <w:widowControl w:val="0"/>
        <w:autoSpaceDE w:val="0"/>
        <w:autoSpaceDN w:val="0"/>
        <w:adjustRightInd w:val="0"/>
        <w:jc w:val="both"/>
        <w:rPr>
          <w:rFonts w:cs="Arial"/>
          <w:sz w:val="20"/>
          <w:szCs w:val="20"/>
        </w:rPr>
      </w:pPr>
      <w:r w:rsidRPr="00FD2501">
        <w:rPr>
          <w:rFonts w:cs="Arial"/>
          <w:b/>
          <w:sz w:val="20"/>
          <w:szCs w:val="20"/>
        </w:rPr>
        <w:t>Customer Safety &amp; Satisfaction</w:t>
      </w:r>
    </w:p>
    <w:p w14:paraId="2254DA51" w14:textId="77777777" w:rsidR="009F7050" w:rsidRPr="00FD2501" w:rsidRDefault="009F7050" w:rsidP="009F7050">
      <w:pPr>
        <w:widowControl w:val="0"/>
        <w:autoSpaceDE w:val="0"/>
        <w:autoSpaceDN w:val="0"/>
        <w:adjustRightInd w:val="0"/>
        <w:ind w:left="720"/>
        <w:jc w:val="both"/>
        <w:rPr>
          <w:rFonts w:cs="Arial"/>
          <w:sz w:val="20"/>
          <w:szCs w:val="20"/>
        </w:rPr>
      </w:pPr>
      <w:r w:rsidRPr="00FD2501">
        <w:rPr>
          <w:rFonts w:cs="Arial"/>
          <w:sz w:val="20"/>
          <w:szCs w:val="20"/>
        </w:rPr>
        <w:t>Customer Safety is our top priority. We have Board-certified Dermatologists in the clinic making sure all safety regulations are met and our clients after their treatment would get optimum results.</w:t>
      </w:r>
    </w:p>
    <w:p w14:paraId="2C480B60" w14:textId="77777777" w:rsidR="009F7050" w:rsidRPr="00FD2501" w:rsidRDefault="009F7050" w:rsidP="009F7050">
      <w:pPr>
        <w:widowControl w:val="0"/>
        <w:autoSpaceDE w:val="0"/>
        <w:autoSpaceDN w:val="0"/>
        <w:adjustRightInd w:val="0"/>
        <w:jc w:val="both"/>
        <w:rPr>
          <w:rFonts w:cs="Arial"/>
          <w:sz w:val="20"/>
          <w:szCs w:val="20"/>
        </w:rPr>
      </w:pPr>
    </w:p>
    <w:p w14:paraId="62E93352" w14:textId="77777777" w:rsidR="009F7050" w:rsidRPr="00FD2501" w:rsidRDefault="009F7050" w:rsidP="009F7050">
      <w:pPr>
        <w:widowControl w:val="0"/>
        <w:autoSpaceDE w:val="0"/>
        <w:autoSpaceDN w:val="0"/>
        <w:adjustRightInd w:val="0"/>
        <w:jc w:val="both"/>
        <w:rPr>
          <w:rFonts w:cs="Arial"/>
          <w:sz w:val="20"/>
          <w:szCs w:val="20"/>
        </w:rPr>
      </w:pPr>
      <w:r w:rsidRPr="00FD2501">
        <w:rPr>
          <w:rFonts w:cs="Arial"/>
          <w:b/>
          <w:sz w:val="20"/>
          <w:szCs w:val="20"/>
        </w:rPr>
        <w:t xml:space="preserve">Be </w:t>
      </w:r>
      <w:proofErr w:type="gramStart"/>
      <w:r w:rsidRPr="00FD2501">
        <w:rPr>
          <w:rFonts w:cs="Arial"/>
          <w:b/>
          <w:sz w:val="20"/>
          <w:szCs w:val="20"/>
        </w:rPr>
        <w:t>The</w:t>
      </w:r>
      <w:proofErr w:type="gramEnd"/>
      <w:r w:rsidRPr="00FD2501">
        <w:rPr>
          <w:rFonts w:cs="Arial"/>
          <w:b/>
          <w:sz w:val="20"/>
          <w:szCs w:val="20"/>
        </w:rPr>
        <w:t xml:space="preserve"> Best You </w:t>
      </w:r>
    </w:p>
    <w:p w14:paraId="28F3FF10" w14:textId="55D44777" w:rsidR="009F7050" w:rsidRDefault="009F7050" w:rsidP="009F7050">
      <w:pPr>
        <w:widowControl w:val="0"/>
        <w:autoSpaceDE w:val="0"/>
        <w:autoSpaceDN w:val="0"/>
        <w:adjustRightInd w:val="0"/>
        <w:ind w:left="720"/>
        <w:jc w:val="both"/>
        <w:rPr>
          <w:rFonts w:cs="Arial"/>
          <w:sz w:val="20"/>
          <w:szCs w:val="20"/>
        </w:rPr>
      </w:pPr>
      <w:r w:rsidRPr="00FD2501">
        <w:rPr>
          <w:rFonts w:cs="Arial"/>
          <w:sz w:val="20"/>
          <w:szCs w:val="20"/>
        </w:rPr>
        <w:t xml:space="preserve">Our services are designed not to transform our client to a different person but rather to enhance and improve the features they already have. We live by this mantra: The goal is not to be someone else but to be the best you that you can be. </w:t>
      </w:r>
    </w:p>
    <w:p w14:paraId="4BC676C6" w14:textId="17C75BE7" w:rsidR="009F7050" w:rsidRDefault="009F7050" w:rsidP="009F7050">
      <w:pPr>
        <w:widowControl w:val="0"/>
        <w:autoSpaceDE w:val="0"/>
        <w:autoSpaceDN w:val="0"/>
        <w:adjustRightInd w:val="0"/>
        <w:ind w:left="720"/>
        <w:jc w:val="both"/>
        <w:rPr>
          <w:rFonts w:cs="Arial"/>
          <w:sz w:val="20"/>
          <w:szCs w:val="20"/>
        </w:rPr>
      </w:pPr>
    </w:p>
    <w:p w14:paraId="712C8D34" w14:textId="681DC770" w:rsidR="009F7050" w:rsidRDefault="009F7050" w:rsidP="009F7050">
      <w:pPr>
        <w:widowControl w:val="0"/>
        <w:autoSpaceDE w:val="0"/>
        <w:autoSpaceDN w:val="0"/>
        <w:adjustRightInd w:val="0"/>
        <w:ind w:left="720"/>
        <w:jc w:val="both"/>
        <w:rPr>
          <w:rFonts w:cs="Arial"/>
          <w:sz w:val="20"/>
          <w:szCs w:val="20"/>
        </w:rPr>
      </w:pPr>
    </w:p>
    <w:p w14:paraId="59791337" w14:textId="77777777" w:rsidR="009F7050" w:rsidRPr="00FD2501" w:rsidRDefault="009F7050" w:rsidP="009F7050">
      <w:pPr>
        <w:widowControl w:val="0"/>
        <w:autoSpaceDE w:val="0"/>
        <w:autoSpaceDN w:val="0"/>
        <w:adjustRightInd w:val="0"/>
        <w:ind w:left="720"/>
        <w:jc w:val="both"/>
        <w:rPr>
          <w:rFonts w:cs="Arial"/>
          <w:sz w:val="20"/>
          <w:szCs w:val="20"/>
        </w:rPr>
      </w:pPr>
    </w:p>
    <w:p w14:paraId="48529575" w14:textId="77777777" w:rsidR="00A27F11" w:rsidRPr="00FD2501" w:rsidRDefault="00A27F11" w:rsidP="00CF0DC4">
      <w:pPr>
        <w:widowControl w:val="0"/>
        <w:autoSpaceDE w:val="0"/>
        <w:autoSpaceDN w:val="0"/>
        <w:adjustRightInd w:val="0"/>
        <w:ind w:left="720"/>
        <w:jc w:val="both"/>
        <w:rPr>
          <w:rFonts w:cs="Arial"/>
          <w:sz w:val="20"/>
          <w:szCs w:val="20"/>
        </w:rPr>
      </w:pPr>
    </w:p>
    <w:p w14:paraId="19793E01" w14:textId="77777777" w:rsidR="00CF0247" w:rsidRPr="00FD2501" w:rsidRDefault="00CF0247" w:rsidP="00CF0DC4">
      <w:pPr>
        <w:widowControl w:val="0"/>
        <w:autoSpaceDE w:val="0"/>
        <w:autoSpaceDN w:val="0"/>
        <w:adjustRightInd w:val="0"/>
        <w:ind w:left="720"/>
        <w:jc w:val="both"/>
        <w:rPr>
          <w:rFonts w:cs="Helvetica"/>
          <w:b/>
          <w:color w:val="52555A"/>
          <w:sz w:val="20"/>
          <w:szCs w:val="20"/>
        </w:rPr>
      </w:pPr>
      <w:r w:rsidRPr="00FD2501">
        <w:rPr>
          <w:rFonts w:cs="Helvetica"/>
          <w:b/>
          <w:color w:val="52555A"/>
          <w:sz w:val="20"/>
          <w:szCs w:val="20"/>
        </w:rPr>
        <w:lastRenderedPageBreak/>
        <w:t>Medical Grade Microdermabrasion</w:t>
      </w:r>
    </w:p>
    <w:p w14:paraId="5B4C7352" w14:textId="77777777" w:rsidR="00CF0247" w:rsidRPr="00FD2501" w:rsidRDefault="00CF0247" w:rsidP="00CF0DC4">
      <w:pPr>
        <w:widowControl w:val="0"/>
        <w:autoSpaceDE w:val="0"/>
        <w:autoSpaceDN w:val="0"/>
        <w:adjustRightInd w:val="0"/>
        <w:ind w:left="720"/>
        <w:jc w:val="both"/>
        <w:rPr>
          <w:rFonts w:cs="Helvetica"/>
          <w:color w:val="52555A"/>
          <w:sz w:val="20"/>
          <w:szCs w:val="20"/>
        </w:rPr>
      </w:pPr>
      <w:r w:rsidRPr="00FD2501">
        <w:rPr>
          <w:rFonts w:cs="Helvetica"/>
          <w:color w:val="52555A"/>
          <w:sz w:val="20"/>
          <w:szCs w:val="20"/>
        </w:rPr>
        <w:t>This is the most effective exfoliation technique available today. This technology uses inert crystals to gently remove dead skin leaving it smooth, even and rejuvenated.</w:t>
      </w:r>
    </w:p>
    <w:p w14:paraId="1EF0EB28" w14:textId="77777777" w:rsidR="00CF0247" w:rsidRDefault="00CF0247" w:rsidP="00CF0DC4">
      <w:pPr>
        <w:widowControl w:val="0"/>
        <w:autoSpaceDE w:val="0"/>
        <w:autoSpaceDN w:val="0"/>
        <w:adjustRightInd w:val="0"/>
        <w:ind w:left="720"/>
        <w:jc w:val="both"/>
        <w:rPr>
          <w:rFonts w:cs="Helvetica"/>
          <w:color w:val="52555A"/>
          <w:sz w:val="20"/>
          <w:szCs w:val="20"/>
        </w:rPr>
      </w:pPr>
      <w:r w:rsidRPr="00FD2501">
        <w:rPr>
          <w:rFonts w:cs="Helvetica"/>
          <w:color w:val="52555A"/>
          <w:sz w:val="20"/>
          <w:szCs w:val="20"/>
        </w:rPr>
        <w:t>Our medical-grade Microdermabrasion uses the latest technology to provide effective exfoliation of skin anywhere on the body.   Acne scars can be effectively treated using our medical-grade Microdermabrasion. The result is smoother skin and visible reduction of the acne scars.</w:t>
      </w:r>
    </w:p>
    <w:p w14:paraId="35D26D2E" w14:textId="77777777" w:rsidR="00CF0DC4" w:rsidRPr="00FD2501" w:rsidRDefault="00CF0DC4" w:rsidP="00CF0DC4">
      <w:pPr>
        <w:widowControl w:val="0"/>
        <w:autoSpaceDE w:val="0"/>
        <w:autoSpaceDN w:val="0"/>
        <w:adjustRightInd w:val="0"/>
        <w:ind w:left="720"/>
        <w:jc w:val="both"/>
        <w:rPr>
          <w:rFonts w:cs="Helvetica"/>
          <w:color w:val="52555A"/>
          <w:sz w:val="20"/>
          <w:szCs w:val="20"/>
        </w:rPr>
      </w:pPr>
    </w:p>
    <w:p w14:paraId="1B7A1342" w14:textId="77777777" w:rsidR="00CF0247" w:rsidRPr="00FD2501" w:rsidRDefault="00CF0247" w:rsidP="00CF0DC4">
      <w:pPr>
        <w:widowControl w:val="0"/>
        <w:autoSpaceDE w:val="0"/>
        <w:autoSpaceDN w:val="0"/>
        <w:adjustRightInd w:val="0"/>
        <w:ind w:left="720"/>
        <w:jc w:val="both"/>
        <w:rPr>
          <w:rFonts w:cs="Helvetica"/>
          <w:color w:val="52555A"/>
          <w:sz w:val="20"/>
          <w:szCs w:val="20"/>
        </w:rPr>
      </w:pPr>
      <w:r w:rsidRPr="00FD2501">
        <w:rPr>
          <w:rFonts w:cs="Helvetica"/>
          <w:b/>
          <w:bCs/>
          <w:color w:val="52555A"/>
          <w:sz w:val="20"/>
          <w:szCs w:val="20"/>
        </w:rPr>
        <w:t xml:space="preserve">Medical Grade </w:t>
      </w:r>
      <w:proofErr w:type="spellStart"/>
      <w:r w:rsidRPr="00FD2501">
        <w:rPr>
          <w:rFonts w:cs="Helvetica"/>
          <w:b/>
          <w:bCs/>
          <w:color w:val="52555A"/>
          <w:sz w:val="20"/>
          <w:szCs w:val="20"/>
        </w:rPr>
        <w:t>Dermaroller</w:t>
      </w:r>
      <w:proofErr w:type="spellEnd"/>
    </w:p>
    <w:p w14:paraId="35418785" w14:textId="77777777" w:rsidR="00CF0247" w:rsidRPr="00FD2501" w:rsidRDefault="00CF0247" w:rsidP="00CF0DC4">
      <w:pPr>
        <w:widowControl w:val="0"/>
        <w:autoSpaceDE w:val="0"/>
        <w:autoSpaceDN w:val="0"/>
        <w:adjustRightInd w:val="0"/>
        <w:ind w:left="720"/>
        <w:jc w:val="both"/>
        <w:rPr>
          <w:rFonts w:cs="Helvetica"/>
          <w:color w:val="52555A"/>
          <w:sz w:val="20"/>
          <w:szCs w:val="20"/>
        </w:rPr>
      </w:pPr>
      <w:proofErr w:type="spellStart"/>
      <w:r w:rsidRPr="00FD2501">
        <w:rPr>
          <w:rFonts w:cs="Helvetica"/>
          <w:color w:val="52555A"/>
          <w:sz w:val="20"/>
          <w:szCs w:val="20"/>
        </w:rPr>
        <w:t>Dermaroller</w:t>
      </w:r>
      <w:proofErr w:type="spellEnd"/>
      <w:r w:rsidRPr="00FD2501">
        <w:rPr>
          <w:rFonts w:cs="Helvetica"/>
          <w:color w:val="52555A"/>
          <w:sz w:val="20"/>
          <w:szCs w:val="20"/>
        </w:rPr>
        <w:t xml:space="preserve"> is a procedure that involves advanced micro-needling of the skin. After application of topical </w:t>
      </w:r>
      <w:proofErr w:type="spellStart"/>
      <w:r w:rsidRPr="00FD2501">
        <w:rPr>
          <w:rFonts w:cs="Helvetica"/>
          <w:color w:val="52555A"/>
          <w:sz w:val="20"/>
          <w:szCs w:val="20"/>
        </w:rPr>
        <w:t>anaesthetic</w:t>
      </w:r>
      <w:proofErr w:type="spellEnd"/>
      <w:r w:rsidRPr="00FD2501">
        <w:rPr>
          <w:rFonts w:cs="Helvetica"/>
          <w:color w:val="52555A"/>
          <w:sz w:val="20"/>
          <w:szCs w:val="20"/>
        </w:rPr>
        <w:t xml:space="preserve">, the needling instrument is rolled across the skin causing a numerous micro-punctures to the lower layers of the skin. This function stimulates the skin to produce its own collagen, an important constituent of the skin which promotes elasticity and responsible for tensile </w:t>
      </w:r>
      <w:r w:rsidRPr="00FD2501">
        <w:rPr>
          <w:rFonts w:cs="Helvetica"/>
          <w:sz w:val="20"/>
          <w:szCs w:val="20"/>
        </w:rPr>
        <w:t xml:space="preserve">strength. The eventual process results in tight skin, less </w:t>
      </w:r>
      <w:hyperlink r:id="rId5" w:history="1">
        <w:r w:rsidRPr="00FD2501">
          <w:rPr>
            <w:rFonts w:cs="Helvetica"/>
            <w:sz w:val="20"/>
            <w:szCs w:val="20"/>
          </w:rPr>
          <w:t>lines and wrinkles</w:t>
        </w:r>
      </w:hyperlink>
      <w:r w:rsidRPr="00FD2501">
        <w:rPr>
          <w:rFonts w:cs="Helvetica"/>
          <w:sz w:val="20"/>
          <w:szCs w:val="20"/>
        </w:rPr>
        <w:t xml:space="preserve"> with a softening and</w:t>
      </w:r>
      <w:r w:rsidRPr="00FD2501">
        <w:rPr>
          <w:rFonts w:cs="Helvetica"/>
          <w:color w:val="52555A"/>
          <w:sz w:val="20"/>
          <w:szCs w:val="20"/>
        </w:rPr>
        <w:t xml:space="preserve"> reduction in scarring. This procedure also thickens the skin.</w:t>
      </w:r>
    </w:p>
    <w:p w14:paraId="2DF8CA2A" w14:textId="77777777" w:rsidR="00CF0247" w:rsidRPr="00FD2501" w:rsidRDefault="00CF0247" w:rsidP="00CF0DC4">
      <w:pPr>
        <w:widowControl w:val="0"/>
        <w:numPr>
          <w:ilvl w:val="0"/>
          <w:numId w:val="1"/>
        </w:numPr>
        <w:tabs>
          <w:tab w:val="left" w:pos="220"/>
          <w:tab w:val="left" w:pos="720"/>
        </w:tabs>
        <w:autoSpaceDE w:val="0"/>
        <w:autoSpaceDN w:val="0"/>
        <w:adjustRightInd w:val="0"/>
        <w:ind w:left="1440" w:hanging="720"/>
        <w:jc w:val="both"/>
        <w:rPr>
          <w:rFonts w:cs="Helvetica"/>
          <w:color w:val="52555A"/>
          <w:sz w:val="20"/>
          <w:szCs w:val="20"/>
        </w:rPr>
      </w:pPr>
      <w:r w:rsidRPr="00FD2501">
        <w:rPr>
          <w:rFonts w:cs="Helvetica"/>
          <w:color w:val="52555A"/>
          <w:sz w:val="20"/>
          <w:szCs w:val="20"/>
        </w:rPr>
        <w:t>Fine line and wrinkles, excellent results obtained for wrinkles under the eyes.</w:t>
      </w:r>
    </w:p>
    <w:p w14:paraId="3C7086B9" w14:textId="77777777" w:rsidR="00CF0247" w:rsidRPr="00FD2501" w:rsidRDefault="00CF0247" w:rsidP="00CF0DC4">
      <w:pPr>
        <w:widowControl w:val="0"/>
        <w:numPr>
          <w:ilvl w:val="0"/>
          <w:numId w:val="1"/>
        </w:numPr>
        <w:tabs>
          <w:tab w:val="left" w:pos="220"/>
          <w:tab w:val="left" w:pos="720"/>
        </w:tabs>
        <w:autoSpaceDE w:val="0"/>
        <w:autoSpaceDN w:val="0"/>
        <w:adjustRightInd w:val="0"/>
        <w:ind w:left="1440" w:hanging="720"/>
        <w:jc w:val="both"/>
        <w:rPr>
          <w:rFonts w:cs="Helvetica"/>
          <w:color w:val="52555A"/>
          <w:sz w:val="20"/>
          <w:szCs w:val="20"/>
        </w:rPr>
      </w:pPr>
      <w:r w:rsidRPr="00FD2501">
        <w:rPr>
          <w:rFonts w:cs="Helvetica"/>
          <w:color w:val="52555A"/>
          <w:sz w:val="20"/>
          <w:szCs w:val="20"/>
        </w:rPr>
        <w:t>Acne scars appearance is markedly reduced</w:t>
      </w:r>
    </w:p>
    <w:p w14:paraId="43ED3C67" w14:textId="77777777" w:rsidR="00CF0247" w:rsidRPr="00FD2501" w:rsidRDefault="00CF0247" w:rsidP="00CF0DC4">
      <w:pPr>
        <w:widowControl w:val="0"/>
        <w:numPr>
          <w:ilvl w:val="0"/>
          <w:numId w:val="1"/>
        </w:numPr>
        <w:tabs>
          <w:tab w:val="left" w:pos="220"/>
          <w:tab w:val="left" w:pos="720"/>
        </w:tabs>
        <w:autoSpaceDE w:val="0"/>
        <w:autoSpaceDN w:val="0"/>
        <w:adjustRightInd w:val="0"/>
        <w:ind w:left="1440" w:hanging="720"/>
        <w:jc w:val="both"/>
        <w:rPr>
          <w:rFonts w:cs="Helvetica"/>
          <w:color w:val="52555A"/>
          <w:sz w:val="20"/>
          <w:szCs w:val="20"/>
        </w:rPr>
      </w:pPr>
      <w:r w:rsidRPr="00FD2501">
        <w:rPr>
          <w:rFonts w:cs="Helvetica"/>
          <w:color w:val="52555A"/>
          <w:sz w:val="20"/>
          <w:szCs w:val="20"/>
        </w:rPr>
        <w:t>Softening of stretch marks, surgical scars and chicken pox scars.</w:t>
      </w:r>
    </w:p>
    <w:p w14:paraId="233C7D20" w14:textId="77777777" w:rsidR="00A27F11" w:rsidRPr="00FD2501" w:rsidRDefault="00A27F11" w:rsidP="00CF0DC4">
      <w:pPr>
        <w:widowControl w:val="0"/>
        <w:autoSpaceDE w:val="0"/>
        <w:autoSpaceDN w:val="0"/>
        <w:adjustRightInd w:val="0"/>
        <w:ind w:left="720"/>
        <w:jc w:val="both"/>
        <w:rPr>
          <w:rFonts w:cs="Arial"/>
          <w:sz w:val="20"/>
          <w:szCs w:val="20"/>
        </w:rPr>
      </w:pPr>
    </w:p>
    <w:p w14:paraId="65097456" w14:textId="77777777" w:rsidR="00CF0247" w:rsidRPr="00FD2501" w:rsidRDefault="00CF0247" w:rsidP="00CF0DC4">
      <w:pPr>
        <w:widowControl w:val="0"/>
        <w:autoSpaceDE w:val="0"/>
        <w:autoSpaceDN w:val="0"/>
        <w:adjustRightInd w:val="0"/>
        <w:ind w:left="720"/>
        <w:jc w:val="both"/>
        <w:rPr>
          <w:rFonts w:cs="Times"/>
          <w:sz w:val="20"/>
          <w:szCs w:val="20"/>
        </w:rPr>
      </w:pPr>
      <w:r w:rsidRPr="00FD2501">
        <w:rPr>
          <w:rFonts w:cs="Verdana"/>
          <w:b/>
          <w:bCs/>
          <w:sz w:val="20"/>
          <w:szCs w:val="20"/>
        </w:rPr>
        <w:t>Intense Pulse Light (IPL)</w:t>
      </w:r>
      <w:r w:rsidRPr="00FD2501">
        <w:rPr>
          <w:rFonts w:cs="Times"/>
          <w:sz w:val="20"/>
          <w:szCs w:val="20"/>
        </w:rPr>
        <w:t> </w:t>
      </w:r>
    </w:p>
    <w:p w14:paraId="6308D613" w14:textId="132428C1" w:rsidR="00CF0247" w:rsidRDefault="00CF0247" w:rsidP="00CF0DC4">
      <w:pPr>
        <w:widowControl w:val="0"/>
        <w:autoSpaceDE w:val="0"/>
        <w:autoSpaceDN w:val="0"/>
        <w:adjustRightInd w:val="0"/>
        <w:ind w:left="720"/>
        <w:jc w:val="both"/>
        <w:rPr>
          <w:rFonts w:cs="Verdana"/>
          <w:sz w:val="20"/>
          <w:szCs w:val="20"/>
        </w:rPr>
      </w:pPr>
      <w:r w:rsidRPr="00FD2501">
        <w:rPr>
          <w:rFonts w:cs="Verdana"/>
          <w:sz w:val="20"/>
          <w:szCs w:val="20"/>
        </w:rPr>
        <w:t>This technology works by aiding the growth and remodeling of collagen. We use the newest generation of high precision laser to treat extremely thin outer layers of skin. This unique process shortens the recovery time leading to a speedy return to daily activities. The healing process results in a firmer, smoother, renewed appearance to your skin.</w:t>
      </w:r>
    </w:p>
    <w:p w14:paraId="64B35F0A" w14:textId="77777777" w:rsidR="00CF0DC4" w:rsidRPr="00FD2501" w:rsidRDefault="00CF0DC4" w:rsidP="00CF0DC4">
      <w:pPr>
        <w:widowControl w:val="0"/>
        <w:autoSpaceDE w:val="0"/>
        <w:autoSpaceDN w:val="0"/>
        <w:adjustRightInd w:val="0"/>
        <w:ind w:left="720"/>
        <w:jc w:val="both"/>
        <w:rPr>
          <w:rFonts w:cs="Helvetica"/>
          <w:color w:val="52555A"/>
          <w:sz w:val="20"/>
          <w:szCs w:val="20"/>
        </w:rPr>
      </w:pPr>
    </w:p>
    <w:p w14:paraId="6299035F" w14:textId="78387024" w:rsidR="00A27F11" w:rsidRPr="00FD2501" w:rsidRDefault="00CF0247" w:rsidP="00CF0DC4">
      <w:pPr>
        <w:widowControl w:val="0"/>
        <w:autoSpaceDE w:val="0"/>
        <w:autoSpaceDN w:val="0"/>
        <w:adjustRightInd w:val="0"/>
        <w:ind w:left="720"/>
        <w:jc w:val="both"/>
        <w:rPr>
          <w:rFonts w:cs="Arial"/>
          <w:b/>
          <w:sz w:val="20"/>
          <w:szCs w:val="20"/>
        </w:rPr>
      </w:pPr>
      <w:r w:rsidRPr="00FD2501">
        <w:rPr>
          <w:rFonts w:cs="Arial"/>
          <w:b/>
          <w:sz w:val="20"/>
          <w:szCs w:val="20"/>
        </w:rPr>
        <w:t>Chemical Peel</w:t>
      </w:r>
    </w:p>
    <w:p w14:paraId="28331967" w14:textId="7FBF8C2D" w:rsidR="00CF0247" w:rsidRPr="00FD2501" w:rsidRDefault="00CF0247" w:rsidP="00CF0DC4">
      <w:pPr>
        <w:widowControl w:val="0"/>
        <w:autoSpaceDE w:val="0"/>
        <w:autoSpaceDN w:val="0"/>
        <w:adjustRightInd w:val="0"/>
        <w:ind w:left="720"/>
        <w:jc w:val="both"/>
        <w:rPr>
          <w:rFonts w:cs="Helvetica"/>
          <w:color w:val="52555A"/>
          <w:sz w:val="20"/>
          <w:szCs w:val="20"/>
        </w:rPr>
      </w:pPr>
      <w:r w:rsidRPr="00FD2501">
        <w:rPr>
          <w:rFonts w:cs="Helvetica"/>
          <w:color w:val="52555A"/>
          <w:sz w:val="20"/>
          <w:szCs w:val="20"/>
        </w:rPr>
        <w:t xml:space="preserve">There are several types of chemical peels available at our clinic and each of them is more effective for </w:t>
      </w:r>
      <w:r w:rsidR="00611684" w:rsidRPr="00FD2501">
        <w:rPr>
          <w:rFonts w:cs="Helvetica"/>
          <w:color w:val="52555A"/>
          <w:sz w:val="20"/>
          <w:szCs w:val="20"/>
        </w:rPr>
        <w:t>various</w:t>
      </w:r>
      <w:r w:rsidRPr="00FD2501">
        <w:rPr>
          <w:rFonts w:cs="Helvetica"/>
          <w:color w:val="52555A"/>
          <w:sz w:val="20"/>
          <w:szCs w:val="20"/>
        </w:rPr>
        <w:t xml:space="preserve"> problems.  Chemical peels can be either superficial or deep, depending on concentrations and how intense a treatment is required.  Choosing the correct chemical peel is very important and a skin analysis is always carried out.  Our experienced team lead by dermatologists will advise on which of the following would be most suitable for your needs:</w:t>
      </w:r>
    </w:p>
    <w:p w14:paraId="043CA86C" w14:textId="77777777" w:rsidR="00611684" w:rsidRPr="00FD2501" w:rsidRDefault="00611684" w:rsidP="00CF0DC4">
      <w:pPr>
        <w:widowControl w:val="0"/>
        <w:autoSpaceDE w:val="0"/>
        <w:autoSpaceDN w:val="0"/>
        <w:adjustRightInd w:val="0"/>
        <w:ind w:left="720"/>
        <w:jc w:val="both"/>
        <w:rPr>
          <w:rFonts w:cs="Helvetica"/>
          <w:color w:val="52555A"/>
          <w:sz w:val="20"/>
          <w:szCs w:val="20"/>
        </w:rPr>
      </w:pPr>
      <w:r w:rsidRPr="00FD2501">
        <w:rPr>
          <w:rFonts w:cs="Helvetica"/>
          <w:color w:val="52555A"/>
          <w:sz w:val="20"/>
          <w:szCs w:val="20"/>
        </w:rPr>
        <w:t>Chemical peel treatments are effective for the following skin conditions:</w:t>
      </w:r>
    </w:p>
    <w:p w14:paraId="2615DD3A" w14:textId="77777777" w:rsidR="00611684" w:rsidRPr="00FD2501" w:rsidRDefault="00611684" w:rsidP="00CF0DC4">
      <w:pPr>
        <w:widowControl w:val="0"/>
        <w:numPr>
          <w:ilvl w:val="0"/>
          <w:numId w:val="1"/>
        </w:numPr>
        <w:tabs>
          <w:tab w:val="left" w:pos="220"/>
          <w:tab w:val="left" w:pos="720"/>
        </w:tabs>
        <w:autoSpaceDE w:val="0"/>
        <w:autoSpaceDN w:val="0"/>
        <w:adjustRightInd w:val="0"/>
        <w:ind w:left="1440" w:hanging="720"/>
        <w:jc w:val="both"/>
        <w:rPr>
          <w:rFonts w:cs="Helvetica"/>
          <w:color w:val="52555A"/>
          <w:sz w:val="20"/>
          <w:szCs w:val="20"/>
        </w:rPr>
      </w:pPr>
      <w:r w:rsidRPr="00FD2501">
        <w:rPr>
          <w:rFonts w:cs="Helvetica"/>
          <w:color w:val="52555A"/>
          <w:sz w:val="20"/>
          <w:szCs w:val="20"/>
        </w:rPr>
        <w:t>Dull lifeless skin</w:t>
      </w:r>
    </w:p>
    <w:p w14:paraId="2FD4B112" w14:textId="77777777" w:rsidR="00611684" w:rsidRPr="00FD2501" w:rsidRDefault="00611684" w:rsidP="00CF0DC4">
      <w:pPr>
        <w:widowControl w:val="0"/>
        <w:numPr>
          <w:ilvl w:val="0"/>
          <w:numId w:val="1"/>
        </w:numPr>
        <w:tabs>
          <w:tab w:val="left" w:pos="220"/>
          <w:tab w:val="left" w:pos="720"/>
        </w:tabs>
        <w:autoSpaceDE w:val="0"/>
        <w:autoSpaceDN w:val="0"/>
        <w:adjustRightInd w:val="0"/>
        <w:ind w:left="1440" w:hanging="720"/>
        <w:jc w:val="both"/>
        <w:rPr>
          <w:rFonts w:cs="Helvetica"/>
          <w:color w:val="52555A"/>
          <w:sz w:val="20"/>
          <w:szCs w:val="20"/>
        </w:rPr>
      </w:pPr>
      <w:r w:rsidRPr="00FD2501">
        <w:rPr>
          <w:rFonts w:cs="Helvetica"/>
          <w:color w:val="52555A"/>
          <w:sz w:val="20"/>
          <w:szCs w:val="20"/>
        </w:rPr>
        <w:t>Ageing skin</w:t>
      </w:r>
    </w:p>
    <w:p w14:paraId="0D99BF75" w14:textId="77777777" w:rsidR="00611684" w:rsidRPr="00FD2501" w:rsidRDefault="00611684" w:rsidP="00CF0DC4">
      <w:pPr>
        <w:widowControl w:val="0"/>
        <w:numPr>
          <w:ilvl w:val="0"/>
          <w:numId w:val="1"/>
        </w:numPr>
        <w:tabs>
          <w:tab w:val="left" w:pos="220"/>
          <w:tab w:val="left" w:pos="720"/>
        </w:tabs>
        <w:autoSpaceDE w:val="0"/>
        <w:autoSpaceDN w:val="0"/>
        <w:adjustRightInd w:val="0"/>
        <w:ind w:left="1440" w:hanging="720"/>
        <w:jc w:val="both"/>
        <w:rPr>
          <w:rFonts w:cs="Helvetica"/>
          <w:color w:val="52555A"/>
          <w:sz w:val="20"/>
          <w:szCs w:val="20"/>
        </w:rPr>
      </w:pPr>
      <w:r w:rsidRPr="00FD2501">
        <w:rPr>
          <w:rFonts w:cs="Helvetica"/>
          <w:color w:val="52555A"/>
          <w:sz w:val="20"/>
          <w:szCs w:val="20"/>
        </w:rPr>
        <w:t>Sun damaged skin</w:t>
      </w:r>
    </w:p>
    <w:p w14:paraId="5E529CA8" w14:textId="77777777" w:rsidR="00611684" w:rsidRPr="00FD2501" w:rsidRDefault="00611684" w:rsidP="00CF0DC4">
      <w:pPr>
        <w:widowControl w:val="0"/>
        <w:numPr>
          <w:ilvl w:val="0"/>
          <w:numId w:val="1"/>
        </w:numPr>
        <w:tabs>
          <w:tab w:val="left" w:pos="220"/>
          <w:tab w:val="left" w:pos="720"/>
        </w:tabs>
        <w:autoSpaceDE w:val="0"/>
        <w:autoSpaceDN w:val="0"/>
        <w:adjustRightInd w:val="0"/>
        <w:ind w:left="1440" w:hanging="720"/>
        <w:jc w:val="both"/>
        <w:rPr>
          <w:rFonts w:cs="Helvetica"/>
          <w:color w:val="52555A"/>
          <w:sz w:val="20"/>
          <w:szCs w:val="20"/>
        </w:rPr>
      </w:pPr>
      <w:r w:rsidRPr="00FD2501">
        <w:rPr>
          <w:rFonts w:cs="Helvetica"/>
          <w:color w:val="52555A"/>
          <w:sz w:val="20"/>
          <w:szCs w:val="20"/>
        </w:rPr>
        <w:t>Irregular pigmentation</w:t>
      </w:r>
    </w:p>
    <w:p w14:paraId="2250B8DE" w14:textId="77777777" w:rsidR="00611684" w:rsidRPr="00FD2501" w:rsidRDefault="00611684" w:rsidP="00CF0DC4">
      <w:pPr>
        <w:widowControl w:val="0"/>
        <w:numPr>
          <w:ilvl w:val="0"/>
          <w:numId w:val="1"/>
        </w:numPr>
        <w:tabs>
          <w:tab w:val="left" w:pos="220"/>
          <w:tab w:val="left" w:pos="720"/>
        </w:tabs>
        <w:autoSpaceDE w:val="0"/>
        <w:autoSpaceDN w:val="0"/>
        <w:adjustRightInd w:val="0"/>
        <w:ind w:left="1440" w:hanging="720"/>
        <w:jc w:val="both"/>
        <w:rPr>
          <w:rFonts w:cs="Helvetica"/>
          <w:color w:val="52555A"/>
          <w:sz w:val="20"/>
          <w:szCs w:val="20"/>
        </w:rPr>
      </w:pPr>
      <w:r w:rsidRPr="00FD2501">
        <w:rPr>
          <w:rFonts w:cs="Helvetica"/>
          <w:color w:val="52555A"/>
          <w:sz w:val="20"/>
          <w:szCs w:val="20"/>
        </w:rPr>
        <w:t>Fine lines and wrinkles</w:t>
      </w:r>
    </w:p>
    <w:p w14:paraId="0DD0DC57" w14:textId="77777777" w:rsidR="00611684" w:rsidRPr="00FD2501" w:rsidRDefault="00611684" w:rsidP="00CF0DC4">
      <w:pPr>
        <w:widowControl w:val="0"/>
        <w:numPr>
          <w:ilvl w:val="0"/>
          <w:numId w:val="1"/>
        </w:numPr>
        <w:tabs>
          <w:tab w:val="left" w:pos="220"/>
          <w:tab w:val="left" w:pos="720"/>
        </w:tabs>
        <w:autoSpaceDE w:val="0"/>
        <w:autoSpaceDN w:val="0"/>
        <w:adjustRightInd w:val="0"/>
        <w:ind w:left="1440" w:hanging="720"/>
        <w:jc w:val="both"/>
        <w:rPr>
          <w:rFonts w:cs="Helvetica"/>
          <w:color w:val="52555A"/>
          <w:sz w:val="20"/>
          <w:szCs w:val="20"/>
        </w:rPr>
      </w:pPr>
      <w:r w:rsidRPr="00FD2501">
        <w:rPr>
          <w:rFonts w:cs="Helvetica"/>
          <w:color w:val="52555A"/>
          <w:sz w:val="20"/>
          <w:szCs w:val="20"/>
        </w:rPr>
        <w:t>Active acne</w:t>
      </w:r>
    </w:p>
    <w:p w14:paraId="36E487BF" w14:textId="77777777" w:rsidR="00CF0247" w:rsidRPr="00FD2501" w:rsidRDefault="00CF0247" w:rsidP="00CF0DC4">
      <w:pPr>
        <w:widowControl w:val="0"/>
        <w:autoSpaceDE w:val="0"/>
        <w:autoSpaceDN w:val="0"/>
        <w:adjustRightInd w:val="0"/>
        <w:ind w:left="720"/>
        <w:jc w:val="both"/>
        <w:rPr>
          <w:rFonts w:cs="Arial"/>
          <w:sz w:val="20"/>
          <w:szCs w:val="20"/>
        </w:rPr>
      </w:pPr>
    </w:p>
    <w:p w14:paraId="589B7CEA" w14:textId="030D85B8" w:rsidR="00611684" w:rsidRPr="00FD2501" w:rsidRDefault="00FD2501" w:rsidP="00CF0DC4">
      <w:pPr>
        <w:widowControl w:val="0"/>
        <w:autoSpaceDE w:val="0"/>
        <w:autoSpaceDN w:val="0"/>
        <w:adjustRightInd w:val="0"/>
        <w:ind w:left="720"/>
        <w:jc w:val="both"/>
        <w:rPr>
          <w:rFonts w:cs="Helvetica"/>
          <w:color w:val="52555A"/>
          <w:sz w:val="20"/>
          <w:szCs w:val="20"/>
        </w:rPr>
      </w:pPr>
      <w:r>
        <w:rPr>
          <w:rFonts w:cs="Helvetica"/>
          <w:b/>
          <w:bCs/>
          <w:color w:val="52555A"/>
          <w:sz w:val="20"/>
          <w:szCs w:val="20"/>
        </w:rPr>
        <w:t>Dermal</w:t>
      </w:r>
      <w:r w:rsidR="00611684" w:rsidRPr="00FD2501">
        <w:rPr>
          <w:rFonts w:cs="Helvetica"/>
          <w:b/>
          <w:bCs/>
          <w:color w:val="52555A"/>
          <w:sz w:val="20"/>
          <w:szCs w:val="20"/>
        </w:rPr>
        <w:t xml:space="preserve"> skin fillers</w:t>
      </w:r>
    </w:p>
    <w:p w14:paraId="6013FE1D" w14:textId="77777777" w:rsidR="00611684" w:rsidRPr="00FD2501" w:rsidRDefault="00611684" w:rsidP="00CF0DC4">
      <w:pPr>
        <w:widowControl w:val="0"/>
        <w:autoSpaceDE w:val="0"/>
        <w:autoSpaceDN w:val="0"/>
        <w:adjustRightInd w:val="0"/>
        <w:ind w:left="720"/>
        <w:jc w:val="both"/>
        <w:rPr>
          <w:rFonts w:cs="Helvetica"/>
          <w:color w:val="52555A"/>
          <w:sz w:val="20"/>
          <w:szCs w:val="20"/>
        </w:rPr>
      </w:pPr>
      <w:r w:rsidRPr="00FD2501">
        <w:rPr>
          <w:rFonts w:cs="Helvetica"/>
          <w:color w:val="52555A"/>
          <w:sz w:val="20"/>
          <w:szCs w:val="20"/>
        </w:rPr>
        <w:t>Dermal fillers are materials made of synthetic or natural substances and are used for injection in the dermis layer of the skin to enhance the soft tissues.  The principal function of dermal fillers is the reversing signs of ageing. It gives a more youthful and natural appearance, unlike in surgical face operations, such as a face lift, where skin is stretched into an unnatural position.</w:t>
      </w:r>
    </w:p>
    <w:p w14:paraId="7A0887F5" w14:textId="77777777" w:rsidR="00611684" w:rsidRPr="00FD2501" w:rsidRDefault="00611684" w:rsidP="00CF0DC4">
      <w:pPr>
        <w:widowControl w:val="0"/>
        <w:autoSpaceDE w:val="0"/>
        <w:autoSpaceDN w:val="0"/>
        <w:adjustRightInd w:val="0"/>
        <w:ind w:left="720"/>
        <w:jc w:val="both"/>
        <w:rPr>
          <w:rFonts w:cs="Helvetica"/>
          <w:color w:val="52555A"/>
          <w:sz w:val="20"/>
          <w:szCs w:val="20"/>
        </w:rPr>
      </w:pPr>
      <w:r w:rsidRPr="00FD2501">
        <w:rPr>
          <w:rFonts w:cs="Helvetica"/>
          <w:color w:val="52555A"/>
          <w:sz w:val="20"/>
          <w:szCs w:val="20"/>
        </w:rPr>
        <w:t>Dermal fillers can treat the following:</w:t>
      </w:r>
    </w:p>
    <w:p w14:paraId="3454B1A6" w14:textId="77777777" w:rsidR="00611684" w:rsidRPr="00FD2501" w:rsidRDefault="00611684" w:rsidP="00CF0DC4">
      <w:pPr>
        <w:widowControl w:val="0"/>
        <w:numPr>
          <w:ilvl w:val="0"/>
          <w:numId w:val="1"/>
        </w:numPr>
        <w:tabs>
          <w:tab w:val="left" w:pos="220"/>
          <w:tab w:val="left" w:pos="720"/>
        </w:tabs>
        <w:autoSpaceDE w:val="0"/>
        <w:autoSpaceDN w:val="0"/>
        <w:adjustRightInd w:val="0"/>
        <w:ind w:left="1440" w:hanging="720"/>
        <w:jc w:val="both"/>
        <w:rPr>
          <w:rFonts w:cs="Helvetica"/>
          <w:color w:val="52555A"/>
          <w:sz w:val="20"/>
          <w:szCs w:val="20"/>
        </w:rPr>
      </w:pPr>
      <w:r w:rsidRPr="00FD2501">
        <w:rPr>
          <w:rFonts w:cs="Helvetica"/>
          <w:color w:val="52555A"/>
          <w:sz w:val="20"/>
          <w:szCs w:val="20"/>
        </w:rPr>
        <w:t>Lip Enhancement (volume, size)</w:t>
      </w:r>
    </w:p>
    <w:p w14:paraId="302FF9A8" w14:textId="77777777" w:rsidR="00611684" w:rsidRPr="00FD2501" w:rsidRDefault="00611684" w:rsidP="00CF0DC4">
      <w:pPr>
        <w:widowControl w:val="0"/>
        <w:numPr>
          <w:ilvl w:val="0"/>
          <w:numId w:val="1"/>
        </w:numPr>
        <w:tabs>
          <w:tab w:val="left" w:pos="220"/>
          <w:tab w:val="left" w:pos="720"/>
        </w:tabs>
        <w:autoSpaceDE w:val="0"/>
        <w:autoSpaceDN w:val="0"/>
        <w:adjustRightInd w:val="0"/>
        <w:ind w:left="1440" w:hanging="720"/>
        <w:jc w:val="both"/>
        <w:rPr>
          <w:rFonts w:cs="Helvetica"/>
          <w:color w:val="52555A"/>
          <w:sz w:val="20"/>
          <w:szCs w:val="20"/>
        </w:rPr>
      </w:pPr>
      <w:r w:rsidRPr="00FD2501">
        <w:rPr>
          <w:rFonts w:cs="Helvetica"/>
          <w:color w:val="52555A"/>
          <w:sz w:val="20"/>
          <w:szCs w:val="20"/>
        </w:rPr>
        <w:t xml:space="preserve">Facial Lines (lips, Nasolabial = smile/frown lines, </w:t>
      </w:r>
      <w:proofErr w:type="spellStart"/>
      <w:r w:rsidRPr="00FD2501">
        <w:rPr>
          <w:rFonts w:cs="Helvetica"/>
          <w:color w:val="52555A"/>
          <w:sz w:val="20"/>
          <w:szCs w:val="20"/>
        </w:rPr>
        <w:t>etc</w:t>
      </w:r>
      <w:proofErr w:type="spellEnd"/>
      <w:r w:rsidRPr="00FD2501">
        <w:rPr>
          <w:rFonts w:cs="Helvetica"/>
          <w:color w:val="52555A"/>
          <w:sz w:val="20"/>
          <w:szCs w:val="20"/>
        </w:rPr>
        <w:t>)</w:t>
      </w:r>
    </w:p>
    <w:p w14:paraId="3B897F64" w14:textId="77777777" w:rsidR="00611684" w:rsidRPr="00FD2501" w:rsidRDefault="00611684" w:rsidP="00CF0DC4">
      <w:pPr>
        <w:widowControl w:val="0"/>
        <w:numPr>
          <w:ilvl w:val="0"/>
          <w:numId w:val="1"/>
        </w:numPr>
        <w:tabs>
          <w:tab w:val="left" w:pos="220"/>
          <w:tab w:val="left" w:pos="720"/>
        </w:tabs>
        <w:autoSpaceDE w:val="0"/>
        <w:autoSpaceDN w:val="0"/>
        <w:adjustRightInd w:val="0"/>
        <w:ind w:left="1440" w:hanging="720"/>
        <w:jc w:val="both"/>
        <w:rPr>
          <w:rFonts w:cs="Helvetica"/>
          <w:color w:val="52555A"/>
          <w:sz w:val="20"/>
          <w:szCs w:val="20"/>
        </w:rPr>
      </w:pPr>
      <w:r w:rsidRPr="00FD2501">
        <w:rPr>
          <w:rFonts w:cs="Helvetica"/>
          <w:color w:val="52555A"/>
          <w:sz w:val="20"/>
          <w:szCs w:val="20"/>
        </w:rPr>
        <w:t>Wrinkles (Forehead, crow’s feet)</w:t>
      </w:r>
    </w:p>
    <w:p w14:paraId="24E9059B" w14:textId="77777777" w:rsidR="00611684" w:rsidRPr="00FD2501" w:rsidRDefault="00611684" w:rsidP="00CF0DC4">
      <w:pPr>
        <w:widowControl w:val="0"/>
        <w:numPr>
          <w:ilvl w:val="0"/>
          <w:numId w:val="1"/>
        </w:numPr>
        <w:tabs>
          <w:tab w:val="left" w:pos="220"/>
          <w:tab w:val="left" w:pos="720"/>
        </w:tabs>
        <w:autoSpaceDE w:val="0"/>
        <w:autoSpaceDN w:val="0"/>
        <w:adjustRightInd w:val="0"/>
        <w:ind w:left="1440" w:hanging="720"/>
        <w:jc w:val="both"/>
        <w:rPr>
          <w:rFonts w:cs="Helvetica"/>
          <w:color w:val="52555A"/>
          <w:sz w:val="20"/>
          <w:szCs w:val="20"/>
        </w:rPr>
      </w:pPr>
      <w:r w:rsidRPr="00FD2501">
        <w:rPr>
          <w:rFonts w:cs="Helvetica"/>
          <w:color w:val="52555A"/>
          <w:sz w:val="20"/>
          <w:szCs w:val="20"/>
        </w:rPr>
        <w:t>Weak/Sunken Cheeks</w:t>
      </w:r>
    </w:p>
    <w:p w14:paraId="1A88E2D4" w14:textId="77777777" w:rsidR="00611684" w:rsidRPr="00FD2501" w:rsidRDefault="00611684" w:rsidP="00CF0DC4">
      <w:pPr>
        <w:widowControl w:val="0"/>
        <w:numPr>
          <w:ilvl w:val="0"/>
          <w:numId w:val="1"/>
        </w:numPr>
        <w:tabs>
          <w:tab w:val="left" w:pos="220"/>
          <w:tab w:val="left" w:pos="720"/>
        </w:tabs>
        <w:autoSpaceDE w:val="0"/>
        <w:autoSpaceDN w:val="0"/>
        <w:adjustRightInd w:val="0"/>
        <w:ind w:left="1440" w:hanging="720"/>
        <w:jc w:val="both"/>
        <w:rPr>
          <w:rFonts w:cs="Helvetica"/>
          <w:color w:val="52555A"/>
          <w:sz w:val="20"/>
          <w:szCs w:val="20"/>
        </w:rPr>
      </w:pPr>
      <w:r w:rsidRPr="00FD2501">
        <w:rPr>
          <w:rFonts w:cs="Helvetica"/>
          <w:color w:val="52555A"/>
          <w:sz w:val="20"/>
          <w:szCs w:val="20"/>
        </w:rPr>
        <w:t>Acne scars</w:t>
      </w:r>
    </w:p>
    <w:p w14:paraId="1072987D" w14:textId="77777777" w:rsidR="00611684" w:rsidRPr="00FD2501" w:rsidRDefault="00611684" w:rsidP="00CF0DC4">
      <w:pPr>
        <w:widowControl w:val="0"/>
        <w:numPr>
          <w:ilvl w:val="0"/>
          <w:numId w:val="1"/>
        </w:numPr>
        <w:tabs>
          <w:tab w:val="left" w:pos="220"/>
          <w:tab w:val="left" w:pos="720"/>
        </w:tabs>
        <w:autoSpaceDE w:val="0"/>
        <w:autoSpaceDN w:val="0"/>
        <w:adjustRightInd w:val="0"/>
        <w:ind w:left="1440" w:hanging="720"/>
        <w:jc w:val="both"/>
        <w:rPr>
          <w:rFonts w:cs="Helvetica"/>
          <w:color w:val="52555A"/>
          <w:sz w:val="20"/>
          <w:szCs w:val="20"/>
        </w:rPr>
      </w:pPr>
      <w:r w:rsidRPr="00FD2501">
        <w:rPr>
          <w:rFonts w:cs="Helvetica"/>
          <w:color w:val="52555A"/>
          <w:sz w:val="20"/>
          <w:szCs w:val="20"/>
        </w:rPr>
        <w:t>General scarring</w:t>
      </w:r>
    </w:p>
    <w:p w14:paraId="1750B31A" w14:textId="77777777" w:rsidR="00611684" w:rsidRPr="00FD2501" w:rsidRDefault="00611684" w:rsidP="00CF0DC4">
      <w:pPr>
        <w:widowControl w:val="0"/>
        <w:numPr>
          <w:ilvl w:val="0"/>
          <w:numId w:val="1"/>
        </w:numPr>
        <w:tabs>
          <w:tab w:val="left" w:pos="220"/>
          <w:tab w:val="left" w:pos="720"/>
        </w:tabs>
        <w:autoSpaceDE w:val="0"/>
        <w:autoSpaceDN w:val="0"/>
        <w:adjustRightInd w:val="0"/>
        <w:ind w:left="1440" w:hanging="720"/>
        <w:jc w:val="both"/>
        <w:rPr>
          <w:rFonts w:cs="Helvetica"/>
          <w:color w:val="52555A"/>
          <w:sz w:val="20"/>
          <w:szCs w:val="20"/>
        </w:rPr>
      </w:pPr>
      <w:r w:rsidRPr="00FD2501">
        <w:rPr>
          <w:rFonts w:cs="Helvetica"/>
          <w:color w:val="52555A"/>
          <w:sz w:val="20"/>
          <w:szCs w:val="20"/>
        </w:rPr>
        <w:t>Unsightly Veins</w:t>
      </w:r>
    </w:p>
    <w:p w14:paraId="0DF3AF0F" w14:textId="77777777" w:rsidR="00611684" w:rsidRPr="00FD2501" w:rsidRDefault="00611684" w:rsidP="00CF0DC4">
      <w:pPr>
        <w:widowControl w:val="0"/>
        <w:numPr>
          <w:ilvl w:val="0"/>
          <w:numId w:val="1"/>
        </w:numPr>
        <w:tabs>
          <w:tab w:val="left" w:pos="220"/>
          <w:tab w:val="left" w:pos="720"/>
        </w:tabs>
        <w:autoSpaceDE w:val="0"/>
        <w:autoSpaceDN w:val="0"/>
        <w:adjustRightInd w:val="0"/>
        <w:ind w:left="1440" w:hanging="720"/>
        <w:jc w:val="both"/>
        <w:rPr>
          <w:rFonts w:cs="Helvetica"/>
          <w:color w:val="52555A"/>
          <w:sz w:val="20"/>
          <w:szCs w:val="20"/>
        </w:rPr>
      </w:pPr>
      <w:r w:rsidRPr="00FD2501">
        <w:rPr>
          <w:rFonts w:cs="Helvetica"/>
          <w:color w:val="52555A"/>
          <w:sz w:val="20"/>
          <w:szCs w:val="20"/>
        </w:rPr>
        <w:t>Neck and hands</w:t>
      </w:r>
    </w:p>
    <w:p w14:paraId="54BC587C" w14:textId="77777777" w:rsidR="00611684" w:rsidRPr="00FD2501" w:rsidRDefault="00611684" w:rsidP="00CF0DC4">
      <w:pPr>
        <w:widowControl w:val="0"/>
        <w:autoSpaceDE w:val="0"/>
        <w:autoSpaceDN w:val="0"/>
        <w:adjustRightInd w:val="0"/>
        <w:ind w:left="720"/>
        <w:jc w:val="both"/>
        <w:rPr>
          <w:rFonts w:cs="Arial"/>
          <w:sz w:val="20"/>
          <w:szCs w:val="20"/>
        </w:rPr>
      </w:pPr>
    </w:p>
    <w:p w14:paraId="0753FC59" w14:textId="505200F6" w:rsidR="0070585C" w:rsidRPr="00CF0DC4" w:rsidRDefault="0070585C" w:rsidP="00CF0DC4">
      <w:pPr>
        <w:widowControl w:val="0"/>
        <w:autoSpaceDE w:val="0"/>
        <w:autoSpaceDN w:val="0"/>
        <w:adjustRightInd w:val="0"/>
        <w:ind w:left="720"/>
        <w:jc w:val="both"/>
        <w:rPr>
          <w:rFonts w:cs="Arial"/>
          <w:b/>
          <w:sz w:val="20"/>
          <w:szCs w:val="20"/>
        </w:rPr>
      </w:pPr>
      <w:r w:rsidRPr="00FD2501">
        <w:rPr>
          <w:rFonts w:cs="Arial"/>
          <w:b/>
          <w:sz w:val="20"/>
          <w:szCs w:val="20"/>
        </w:rPr>
        <w:t>Men’s Treatment</w:t>
      </w:r>
    </w:p>
    <w:p w14:paraId="3C048BEB" w14:textId="77777777" w:rsidR="0070585C" w:rsidRPr="00FD2501" w:rsidRDefault="0070585C" w:rsidP="00CF0DC4">
      <w:pPr>
        <w:widowControl w:val="0"/>
        <w:autoSpaceDE w:val="0"/>
        <w:autoSpaceDN w:val="0"/>
        <w:adjustRightInd w:val="0"/>
        <w:ind w:left="720"/>
        <w:jc w:val="both"/>
        <w:rPr>
          <w:rFonts w:cs="Helvetica"/>
          <w:color w:val="52555A"/>
          <w:sz w:val="20"/>
          <w:szCs w:val="20"/>
        </w:rPr>
      </w:pPr>
      <w:r w:rsidRPr="00FD2501">
        <w:rPr>
          <w:rFonts w:cs="Helvetica"/>
          <w:color w:val="52555A"/>
          <w:sz w:val="20"/>
          <w:szCs w:val="20"/>
        </w:rPr>
        <w:t xml:space="preserve">Men now understand the importance of healthy strong skin. In the last decade, there has been a huge increase in the number of men seeking medical and cosmetic solutions for their skin. Nearly half of our current clients are men. </w:t>
      </w:r>
    </w:p>
    <w:p w14:paraId="157888F2" w14:textId="77777777" w:rsidR="0070585C" w:rsidRPr="00FD2501" w:rsidRDefault="0070585C" w:rsidP="00CF0DC4">
      <w:pPr>
        <w:widowControl w:val="0"/>
        <w:autoSpaceDE w:val="0"/>
        <w:autoSpaceDN w:val="0"/>
        <w:adjustRightInd w:val="0"/>
        <w:ind w:left="720"/>
        <w:jc w:val="both"/>
        <w:rPr>
          <w:rFonts w:cs="Helvetica"/>
          <w:color w:val="52555A"/>
          <w:sz w:val="20"/>
          <w:szCs w:val="20"/>
        </w:rPr>
      </w:pPr>
      <w:r w:rsidRPr="00FD2501">
        <w:rPr>
          <w:rFonts w:cs="Helvetica"/>
          <w:color w:val="52555A"/>
          <w:sz w:val="20"/>
          <w:szCs w:val="20"/>
        </w:rPr>
        <w:t xml:space="preserve">Treating a man’s skin can be very challenging since it is very different compared to a woman’s skin.  A male skin can be thicker than female skin. They tend to have higher quantities of elastin and collagen making their skin firmer. Men are more likely to sweat as they have larger pores and a better blood supply with greater active </w:t>
      </w:r>
      <w:proofErr w:type="spellStart"/>
      <w:r w:rsidRPr="00FD2501">
        <w:rPr>
          <w:rFonts w:cs="Helvetica"/>
          <w:color w:val="52555A"/>
          <w:sz w:val="20"/>
          <w:szCs w:val="20"/>
        </w:rPr>
        <w:t>subaceous</w:t>
      </w:r>
      <w:proofErr w:type="spellEnd"/>
      <w:r w:rsidRPr="00FD2501">
        <w:rPr>
          <w:rFonts w:cs="Helvetica"/>
          <w:color w:val="52555A"/>
          <w:sz w:val="20"/>
          <w:szCs w:val="20"/>
        </w:rPr>
        <w:t xml:space="preserve"> glands.</w:t>
      </w:r>
    </w:p>
    <w:p w14:paraId="4C2A65D5" w14:textId="77777777" w:rsidR="0070585C" w:rsidRPr="00FD2501" w:rsidRDefault="0070585C" w:rsidP="00CF0DC4">
      <w:pPr>
        <w:widowControl w:val="0"/>
        <w:autoSpaceDE w:val="0"/>
        <w:autoSpaceDN w:val="0"/>
        <w:adjustRightInd w:val="0"/>
        <w:ind w:left="720"/>
        <w:jc w:val="both"/>
        <w:rPr>
          <w:rFonts w:cs="Helvetica"/>
          <w:color w:val="52555A"/>
          <w:sz w:val="20"/>
          <w:szCs w:val="20"/>
        </w:rPr>
      </w:pPr>
      <w:r w:rsidRPr="00FD2501">
        <w:rPr>
          <w:rFonts w:cs="Helvetica"/>
          <w:color w:val="52555A"/>
          <w:sz w:val="20"/>
          <w:szCs w:val="20"/>
        </w:rPr>
        <w:t>At Skin Clinique we are confident in the knowledge that men are getting the best expert advice and treatment.</w:t>
      </w:r>
    </w:p>
    <w:p w14:paraId="119185E2" w14:textId="77777777" w:rsidR="0070585C" w:rsidRPr="00FD2501" w:rsidRDefault="0070585C" w:rsidP="00CF0DC4">
      <w:pPr>
        <w:widowControl w:val="0"/>
        <w:numPr>
          <w:ilvl w:val="0"/>
          <w:numId w:val="1"/>
        </w:numPr>
        <w:tabs>
          <w:tab w:val="left" w:pos="220"/>
          <w:tab w:val="left" w:pos="720"/>
        </w:tabs>
        <w:autoSpaceDE w:val="0"/>
        <w:autoSpaceDN w:val="0"/>
        <w:adjustRightInd w:val="0"/>
        <w:ind w:left="1440" w:hanging="720"/>
        <w:jc w:val="both"/>
        <w:rPr>
          <w:rFonts w:cs="Helvetica"/>
          <w:color w:val="52555A"/>
          <w:sz w:val="20"/>
          <w:szCs w:val="20"/>
        </w:rPr>
      </w:pPr>
      <w:r w:rsidRPr="00FD2501">
        <w:rPr>
          <w:rFonts w:cs="Helvetica"/>
          <w:color w:val="52555A"/>
          <w:sz w:val="20"/>
          <w:szCs w:val="20"/>
        </w:rPr>
        <w:t xml:space="preserve">Laser Treatment </w:t>
      </w:r>
    </w:p>
    <w:p w14:paraId="16C9D8FD" w14:textId="77777777" w:rsidR="0070585C" w:rsidRPr="00FD2501" w:rsidRDefault="0070585C" w:rsidP="00CF0DC4">
      <w:pPr>
        <w:widowControl w:val="0"/>
        <w:numPr>
          <w:ilvl w:val="0"/>
          <w:numId w:val="1"/>
        </w:numPr>
        <w:tabs>
          <w:tab w:val="left" w:pos="220"/>
          <w:tab w:val="left" w:pos="720"/>
        </w:tabs>
        <w:autoSpaceDE w:val="0"/>
        <w:autoSpaceDN w:val="0"/>
        <w:adjustRightInd w:val="0"/>
        <w:ind w:left="1440" w:hanging="720"/>
        <w:jc w:val="both"/>
        <w:rPr>
          <w:rFonts w:cs="Helvetica"/>
          <w:color w:val="52555A"/>
          <w:sz w:val="20"/>
          <w:szCs w:val="20"/>
        </w:rPr>
      </w:pPr>
      <w:r w:rsidRPr="00FD2501">
        <w:rPr>
          <w:rFonts w:cs="Helvetica"/>
          <w:color w:val="52555A"/>
          <w:sz w:val="20"/>
          <w:szCs w:val="20"/>
        </w:rPr>
        <w:lastRenderedPageBreak/>
        <w:t xml:space="preserve">Laser Hair Removal for all that unwanted unsightly body hair </w:t>
      </w:r>
    </w:p>
    <w:p w14:paraId="589629FD" w14:textId="77777777" w:rsidR="0070585C" w:rsidRPr="00FD2501" w:rsidRDefault="0070585C" w:rsidP="00CF0DC4">
      <w:pPr>
        <w:widowControl w:val="0"/>
        <w:numPr>
          <w:ilvl w:val="0"/>
          <w:numId w:val="1"/>
        </w:numPr>
        <w:tabs>
          <w:tab w:val="left" w:pos="220"/>
          <w:tab w:val="left" w:pos="720"/>
        </w:tabs>
        <w:autoSpaceDE w:val="0"/>
        <w:autoSpaceDN w:val="0"/>
        <w:adjustRightInd w:val="0"/>
        <w:ind w:left="1440" w:hanging="720"/>
        <w:jc w:val="both"/>
        <w:rPr>
          <w:rFonts w:cs="Helvetica"/>
          <w:color w:val="52555A"/>
          <w:sz w:val="20"/>
          <w:szCs w:val="20"/>
        </w:rPr>
      </w:pPr>
      <w:r w:rsidRPr="00FD2501">
        <w:rPr>
          <w:rFonts w:cs="Helvetica"/>
          <w:color w:val="52555A"/>
          <w:sz w:val="20"/>
          <w:szCs w:val="20"/>
        </w:rPr>
        <w:t>Anti wrinkle injections for frown lines on the forehead and eye lines</w:t>
      </w:r>
    </w:p>
    <w:p w14:paraId="13D5C513" w14:textId="77777777" w:rsidR="0070585C" w:rsidRPr="00FD2501" w:rsidRDefault="0070585C" w:rsidP="00CF0DC4">
      <w:pPr>
        <w:widowControl w:val="0"/>
        <w:numPr>
          <w:ilvl w:val="0"/>
          <w:numId w:val="1"/>
        </w:numPr>
        <w:tabs>
          <w:tab w:val="left" w:pos="220"/>
          <w:tab w:val="left" w:pos="720"/>
        </w:tabs>
        <w:autoSpaceDE w:val="0"/>
        <w:autoSpaceDN w:val="0"/>
        <w:adjustRightInd w:val="0"/>
        <w:ind w:left="1440" w:hanging="720"/>
        <w:jc w:val="both"/>
        <w:rPr>
          <w:rFonts w:cs="Helvetica"/>
          <w:color w:val="52555A"/>
          <w:sz w:val="20"/>
          <w:szCs w:val="20"/>
        </w:rPr>
      </w:pPr>
      <w:r w:rsidRPr="00FD2501">
        <w:rPr>
          <w:rFonts w:cs="Helvetica"/>
          <w:color w:val="52555A"/>
          <w:sz w:val="20"/>
          <w:szCs w:val="20"/>
        </w:rPr>
        <w:t>Excessive sweating/</w:t>
      </w:r>
      <w:proofErr w:type="spellStart"/>
      <w:r w:rsidRPr="00FD2501">
        <w:rPr>
          <w:rFonts w:cs="Helvetica"/>
          <w:color w:val="52555A"/>
          <w:sz w:val="20"/>
          <w:szCs w:val="20"/>
        </w:rPr>
        <w:t>hyperhydrosis</w:t>
      </w:r>
      <w:proofErr w:type="spellEnd"/>
      <w:r w:rsidRPr="00FD2501">
        <w:rPr>
          <w:rFonts w:cs="Helvetica"/>
          <w:color w:val="52555A"/>
          <w:sz w:val="20"/>
          <w:szCs w:val="20"/>
        </w:rPr>
        <w:t xml:space="preserve"> for the underarm, hands and feet </w:t>
      </w:r>
    </w:p>
    <w:p w14:paraId="0AF62E8A" w14:textId="77777777" w:rsidR="0070585C" w:rsidRPr="00FD2501" w:rsidRDefault="0070585C" w:rsidP="00CF0DC4">
      <w:pPr>
        <w:widowControl w:val="0"/>
        <w:numPr>
          <w:ilvl w:val="0"/>
          <w:numId w:val="1"/>
        </w:numPr>
        <w:tabs>
          <w:tab w:val="left" w:pos="220"/>
          <w:tab w:val="left" w:pos="720"/>
        </w:tabs>
        <w:autoSpaceDE w:val="0"/>
        <w:autoSpaceDN w:val="0"/>
        <w:adjustRightInd w:val="0"/>
        <w:ind w:left="1440" w:hanging="720"/>
        <w:jc w:val="both"/>
        <w:rPr>
          <w:rFonts w:cs="Helvetica"/>
          <w:color w:val="52555A"/>
          <w:sz w:val="20"/>
          <w:szCs w:val="20"/>
        </w:rPr>
      </w:pPr>
      <w:r w:rsidRPr="00FD2501">
        <w:rPr>
          <w:rFonts w:cs="Helvetica"/>
          <w:color w:val="52555A"/>
          <w:sz w:val="20"/>
          <w:szCs w:val="20"/>
        </w:rPr>
        <w:t>Wart and Skin Tag removal on the face and body</w:t>
      </w:r>
    </w:p>
    <w:p w14:paraId="1CC28B7E" w14:textId="77777777" w:rsidR="00A27F11" w:rsidRPr="00FD2501" w:rsidRDefault="00A27F11" w:rsidP="00CF0DC4">
      <w:pPr>
        <w:widowControl w:val="0"/>
        <w:autoSpaceDE w:val="0"/>
        <w:autoSpaceDN w:val="0"/>
        <w:adjustRightInd w:val="0"/>
        <w:jc w:val="both"/>
        <w:rPr>
          <w:rFonts w:cs="Arial"/>
          <w:sz w:val="20"/>
          <w:szCs w:val="20"/>
        </w:rPr>
      </w:pPr>
    </w:p>
    <w:p w14:paraId="4676AD9B" w14:textId="77CE479A" w:rsidR="00611684" w:rsidRPr="00FD2501" w:rsidRDefault="00611684" w:rsidP="00CF0DC4">
      <w:pPr>
        <w:widowControl w:val="0"/>
        <w:autoSpaceDE w:val="0"/>
        <w:autoSpaceDN w:val="0"/>
        <w:adjustRightInd w:val="0"/>
        <w:ind w:left="720"/>
        <w:jc w:val="both"/>
        <w:rPr>
          <w:rFonts w:cs="Arial"/>
          <w:sz w:val="20"/>
          <w:szCs w:val="20"/>
        </w:rPr>
      </w:pPr>
      <w:r w:rsidRPr="00FD2501">
        <w:rPr>
          <w:rFonts w:cs="Arial"/>
          <w:sz w:val="20"/>
          <w:szCs w:val="20"/>
        </w:rPr>
        <w:t xml:space="preserve"> </w:t>
      </w:r>
    </w:p>
    <w:p w14:paraId="3AE14CD6" w14:textId="77777777" w:rsidR="00611684" w:rsidRPr="00FD2501" w:rsidRDefault="00611684" w:rsidP="00CF0DC4">
      <w:pPr>
        <w:widowControl w:val="0"/>
        <w:autoSpaceDE w:val="0"/>
        <w:autoSpaceDN w:val="0"/>
        <w:adjustRightInd w:val="0"/>
        <w:jc w:val="both"/>
        <w:rPr>
          <w:rFonts w:cs="Arial"/>
          <w:sz w:val="20"/>
          <w:szCs w:val="20"/>
        </w:rPr>
      </w:pPr>
    </w:p>
    <w:p w14:paraId="498C9426" w14:textId="77777777" w:rsidR="00D955D5" w:rsidRPr="00FD2501" w:rsidRDefault="00D955D5" w:rsidP="00CF0DC4">
      <w:pPr>
        <w:widowControl w:val="0"/>
        <w:autoSpaceDE w:val="0"/>
        <w:autoSpaceDN w:val="0"/>
        <w:adjustRightInd w:val="0"/>
        <w:jc w:val="both"/>
        <w:rPr>
          <w:rFonts w:cs="Arial"/>
          <w:sz w:val="20"/>
          <w:szCs w:val="20"/>
        </w:rPr>
      </w:pPr>
    </w:p>
    <w:p w14:paraId="311C4B99" w14:textId="77777777" w:rsidR="00D955D5" w:rsidRPr="00FD2501" w:rsidRDefault="00D955D5" w:rsidP="00CF0DC4">
      <w:pPr>
        <w:widowControl w:val="0"/>
        <w:autoSpaceDE w:val="0"/>
        <w:autoSpaceDN w:val="0"/>
        <w:adjustRightInd w:val="0"/>
        <w:jc w:val="both"/>
        <w:rPr>
          <w:rFonts w:cs="Arial"/>
          <w:sz w:val="20"/>
          <w:szCs w:val="20"/>
        </w:rPr>
      </w:pPr>
    </w:p>
    <w:p w14:paraId="258D0599" w14:textId="77777777" w:rsidR="00D955D5" w:rsidRPr="00FD2501" w:rsidRDefault="00D955D5" w:rsidP="00CF0DC4">
      <w:pPr>
        <w:widowControl w:val="0"/>
        <w:autoSpaceDE w:val="0"/>
        <w:autoSpaceDN w:val="0"/>
        <w:adjustRightInd w:val="0"/>
        <w:jc w:val="both"/>
        <w:rPr>
          <w:rFonts w:cs="Arial"/>
          <w:sz w:val="20"/>
          <w:szCs w:val="20"/>
        </w:rPr>
      </w:pPr>
    </w:p>
    <w:p w14:paraId="2E1C9055" w14:textId="77777777" w:rsidR="00D955D5" w:rsidRPr="00FD2501" w:rsidRDefault="00D955D5" w:rsidP="00CF0DC4">
      <w:pPr>
        <w:widowControl w:val="0"/>
        <w:autoSpaceDE w:val="0"/>
        <w:autoSpaceDN w:val="0"/>
        <w:adjustRightInd w:val="0"/>
        <w:jc w:val="both"/>
        <w:rPr>
          <w:rFonts w:cs="Arial"/>
          <w:sz w:val="20"/>
          <w:szCs w:val="20"/>
        </w:rPr>
      </w:pPr>
      <w:bookmarkStart w:id="0" w:name="_GoBack"/>
      <w:bookmarkEnd w:id="0"/>
    </w:p>
    <w:p w14:paraId="50094142" w14:textId="78EFDB2B" w:rsidR="005A00F5" w:rsidRPr="00FD2501" w:rsidRDefault="005A00F5" w:rsidP="00CF0DC4">
      <w:pPr>
        <w:widowControl w:val="0"/>
        <w:autoSpaceDE w:val="0"/>
        <w:autoSpaceDN w:val="0"/>
        <w:adjustRightInd w:val="0"/>
        <w:jc w:val="both"/>
        <w:rPr>
          <w:rFonts w:cs="Arial"/>
          <w:sz w:val="20"/>
          <w:szCs w:val="20"/>
        </w:rPr>
      </w:pPr>
    </w:p>
    <w:p w14:paraId="7DA6D6A1" w14:textId="77777777" w:rsidR="005A00F5" w:rsidRPr="00FD2501" w:rsidRDefault="005A00F5" w:rsidP="00CF0DC4">
      <w:pPr>
        <w:widowControl w:val="0"/>
        <w:autoSpaceDE w:val="0"/>
        <w:autoSpaceDN w:val="0"/>
        <w:adjustRightInd w:val="0"/>
        <w:jc w:val="both"/>
        <w:rPr>
          <w:rFonts w:cs="Arial"/>
          <w:sz w:val="20"/>
          <w:szCs w:val="20"/>
        </w:rPr>
      </w:pPr>
    </w:p>
    <w:tbl>
      <w:tblPr>
        <w:tblStyle w:val="TableGrid"/>
        <w:tblW w:w="0" w:type="auto"/>
        <w:tblLook w:val="04A0" w:firstRow="1" w:lastRow="0" w:firstColumn="1" w:lastColumn="0" w:noHBand="0" w:noVBand="1"/>
      </w:tblPr>
      <w:tblGrid>
        <w:gridCol w:w="2802"/>
        <w:gridCol w:w="6054"/>
      </w:tblGrid>
      <w:tr w:rsidR="0044497F" w:rsidRPr="00FD2501" w14:paraId="1F196A3F" w14:textId="77777777" w:rsidTr="0044497F">
        <w:tc>
          <w:tcPr>
            <w:tcW w:w="2802" w:type="dxa"/>
          </w:tcPr>
          <w:p w14:paraId="79FFBDE6" w14:textId="11A714CD" w:rsidR="0044497F" w:rsidRPr="00FD2501" w:rsidRDefault="0044497F" w:rsidP="00CF0DC4">
            <w:pPr>
              <w:widowControl w:val="0"/>
              <w:autoSpaceDE w:val="0"/>
              <w:autoSpaceDN w:val="0"/>
              <w:adjustRightInd w:val="0"/>
              <w:jc w:val="both"/>
              <w:rPr>
                <w:rFonts w:cs="Arial"/>
                <w:sz w:val="20"/>
                <w:szCs w:val="20"/>
              </w:rPr>
            </w:pPr>
            <w:r w:rsidRPr="00FD2501">
              <w:rPr>
                <w:rFonts w:cs="Arial"/>
                <w:sz w:val="20"/>
                <w:szCs w:val="20"/>
              </w:rPr>
              <w:t>Its your birthday!</w:t>
            </w:r>
          </w:p>
        </w:tc>
        <w:tc>
          <w:tcPr>
            <w:tcW w:w="6054" w:type="dxa"/>
          </w:tcPr>
          <w:p w14:paraId="63250ABA" w14:textId="13C11FD7" w:rsidR="0044497F" w:rsidRPr="00FD2501" w:rsidRDefault="00DC77B9" w:rsidP="00CF0DC4">
            <w:pPr>
              <w:widowControl w:val="0"/>
              <w:autoSpaceDE w:val="0"/>
              <w:autoSpaceDN w:val="0"/>
              <w:adjustRightInd w:val="0"/>
              <w:jc w:val="both"/>
              <w:rPr>
                <w:rFonts w:cs="Arial"/>
                <w:sz w:val="20"/>
                <w:szCs w:val="20"/>
              </w:rPr>
            </w:pPr>
            <w:r w:rsidRPr="00FD2501">
              <w:rPr>
                <w:rFonts w:cs="Arial"/>
                <w:sz w:val="20"/>
                <w:szCs w:val="20"/>
              </w:rPr>
              <w:t>Its the</w:t>
            </w:r>
            <w:r w:rsidR="0044497F" w:rsidRPr="00FD2501">
              <w:rPr>
                <w:rFonts w:cs="Arial"/>
                <w:sz w:val="20"/>
                <w:szCs w:val="20"/>
              </w:rPr>
              <w:t xml:space="preserve"> special day of the year, </w:t>
            </w:r>
            <w:r w:rsidRPr="00FD2501">
              <w:rPr>
                <w:rFonts w:cs="Arial"/>
                <w:sz w:val="20"/>
                <w:szCs w:val="20"/>
              </w:rPr>
              <w:t xml:space="preserve">and </w:t>
            </w:r>
            <w:r w:rsidR="0044497F" w:rsidRPr="00FD2501">
              <w:rPr>
                <w:rFonts w:cs="Arial"/>
                <w:sz w:val="20"/>
                <w:szCs w:val="20"/>
              </w:rPr>
              <w:t xml:space="preserve">we will treat you with 30-50% off on all treatment procedures, and 10-20% off on selected </w:t>
            </w:r>
            <w:r w:rsidRPr="00FD2501">
              <w:rPr>
                <w:rFonts w:cs="Arial"/>
                <w:sz w:val="20"/>
                <w:szCs w:val="20"/>
              </w:rPr>
              <w:t>products</w:t>
            </w:r>
            <w:r w:rsidR="0044497F" w:rsidRPr="00FD2501">
              <w:rPr>
                <w:rFonts w:cs="Arial"/>
                <w:sz w:val="20"/>
                <w:szCs w:val="20"/>
              </w:rPr>
              <w:t>.  Just present your valid ID with your birthday on it!</w:t>
            </w:r>
          </w:p>
        </w:tc>
      </w:tr>
      <w:tr w:rsidR="0044497F" w:rsidRPr="00FD2501" w14:paraId="458390F2" w14:textId="77777777" w:rsidTr="0044497F">
        <w:tc>
          <w:tcPr>
            <w:tcW w:w="2802" w:type="dxa"/>
          </w:tcPr>
          <w:p w14:paraId="0F4880F2" w14:textId="635C6728" w:rsidR="0044497F" w:rsidRPr="00FD2501" w:rsidRDefault="0044497F" w:rsidP="00CF0DC4">
            <w:pPr>
              <w:widowControl w:val="0"/>
              <w:autoSpaceDE w:val="0"/>
              <w:autoSpaceDN w:val="0"/>
              <w:adjustRightInd w:val="0"/>
              <w:jc w:val="both"/>
              <w:rPr>
                <w:rFonts w:cs="Arial"/>
                <w:sz w:val="20"/>
                <w:szCs w:val="20"/>
              </w:rPr>
            </w:pPr>
            <w:r w:rsidRPr="00FD2501">
              <w:rPr>
                <w:rFonts w:cs="Arial"/>
                <w:sz w:val="20"/>
                <w:szCs w:val="20"/>
              </w:rPr>
              <w:t xml:space="preserve">BFFs </w:t>
            </w:r>
          </w:p>
        </w:tc>
        <w:tc>
          <w:tcPr>
            <w:tcW w:w="6054" w:type="dxa"/>
          </w:tcPr>
          <w:p w14:paraId="6B876D93" w14:textId="1C54CFB6" w:rsidR="005143A7" w:rsidRPr="00FD2501" w:rsidRDefault="005143A7" w:rsidP="00CF0DC4">
            <w:pPr>
              <w:widowControl w:val="0"/>
              <w:autoSpaceDE w:val="0"/>
              <w:autoSpaceDN w:val="0"/>
              <w:adjustRightInd w:val="0"/>
              <w:jc w:val="both"/>
              <w:rPr>
                <w:rFonts w:cs="Arial"/>
                <w:sz w:val="20"/>
                <w:szCs w:val="20"/>
              </w:rPr>
            </w:pPr>
            <w:r w:rsidRPr="00FD2501">
              <w:rPr>
                <w:rFonts w:cs="Arial"/>
                <w:sz w:val="20"/>
                <w:szCs w:val="20"/>
              </w:rPr>
              <w:t xml:space="preserve">Show us a picture of you and your best </w:t>
            </w:r>
            <w:r w:rsidR="00DC77B9" w:rsidRPr="00FD2501">
              <w:rPr>
                <w:rFonts w:cs="Arial"/>
                <w:sz w:val="20"/>
                <w:szCs w:val="20"/>
              </w:rPr>
              <w:t>friend and we will</w:t>
            </w:r>
            <w:r w:rsidR="005D6148">
              <w:rPr>
                <w:rFonts w:cs="Arial"/>
                <w:sz w:val="20"/>
                <w:szCs w:val="20"/>
              </w:rPr>
              <w:t xml:space="preserve"> treat you with Basic F</w:t>
            </w:r>
            <w:r w:rsidR="00DC77B9" w:rsidRPr="00FD2501">
              <w:rPr>
                <w:rFonts w:cs="Arial"/>
                <w:sz w:val="20"/>
                <w:szCs w:val="20"/>
              </w:rPr>
              <w:t>acial and underarm whitening plus 10-20% off on selected products.</w:t>
            </w:r>
          </w:p>
        </w:tc>
      </w:tr>
      <w:tr w:rsidR="005143A7" w:rsidRPr="00FD2501" w14:paraId="6B966A96" w14:textId="77777777" w:rsidTr="0044497F">
        <w:tc>
          <w:tcPr>
            <w:tcW w:w="2802" w:type="dxa"/>
          </w:tcPr>
          <w:p w14:paraId="0DF28232" w14:textId="132D029A" w:rsidR="005143A7" w:rsidRPr="00FD2501" w:rsidRDefault="00DC77B9" w:rsidP="00CF0DC4">
            <w:pPr>
              <w:widowControl w:val="0"/>
              <w:autoSpaceDE w:val="0"/>
              <w:autoSpaceDN w:val="0"/>
              <w:adjustRightInd w:val="0"/>
              <w:jc w:val="both"/>
              <w:rPr>
                <w:rFonts w:cs="Arial"/>
                <w:sz w:val="20"/>
                <w:szCs w:val="20"/>
              </w:rPr>
            </w:pPr>
            <w:r w:rsidRPr="00FD2501">
              <w:rPr>
                <w:rFonts w:cs="Arial"/>
                <w:sz w:val="20"/>
                <w:szCs w:val="20"/>
              </w:rPr>
              <w:t xml:space="preserve">Bribe the </w:t>
            </w:r>
            <w:r w:rsidR="005143A7" w:rsidRPr="00FD2501">
              <w:rPr>
                <w:rFonts w:cs="Arial"/>
                <w:sz w:val="20"/>
                <w:szCs w:val="20"/>
              </w:rPr>
              <w:t>Bride</w:t>
            </w:r>
          </w:p>
        </w:tc>
        <w:tc>
          <w:tcPr>
            <w:tcW w:w="6054" w:type="dxa"/>
          </w:tcPr>
          <w:p w14:paraId="12DC8589" w14:textId="12C66BD0" w:rsidR="0022001D" w:rsidRPr="00FD2501" w:rsidRDefault="00DC77B9" w:rsidP="00CF0DC4">
            <w:pPr>
              <w:widowControl w:val="0"/>
              <w:autoSpaceDE w:val="0"/>
              <w:autoSpaceDN w:val="0"/>
              <w:adjustRightInd w:val="0"/>
              <w:jc w:val="both"/>
              <w:rPr>
                <w:rFonts w:cs="Arial"/>
                <w:sz w:val="20"/>
                <w:szCs w:val="20"/>
              </w:rPr>
            </w:pPr>
            <w:r w:rsidRPr="00FD2501">
              <w:rPr>
                <w:rFonts w:cs="Arial"/>
                <w:sz w:val="20"/>
                <w:szCs w:val="20"/>
              </w:rPr>
              <w:t xml:space="preserve">Before the big day, </w:t>
            </w:r>
            <w:r w:rsidR="0022001D" w:rsidRPr="00FD2501">
              <w:rPr>
                <w:rFonts w:cs="Arial"/>
                <w:sz w:val="20"/>
                <w:szCs w:val="20"/>
              </w:rPr>
              <w:t>get yourself with our treatment</w:t>
            </w:r>
          </w:p>
          <w:p w14:paraId="3F6DC578" w14:textId="0B3AA2D8" w:rsidR="0022001D" w:rsidRPr="00FD2501" w:rsidRDefault="0022001D" w:rsidP="00CF0DC4">
            <w:pPr>
              <w:widowControl w:val="0"/>
              <w:autoSpaceDE w:val="0"/>
              <w:autoSpaceDN w:val="0"/>
              <w:adjustRightInd w:val="0"/>
              <w:jc w:val="both"/>
              <w:rPr>
                <w:rFonts w:cs="Arial"/>
                <w:sz w:val="20"/>
                <w:szCs w:val="20"/>
              </w:rPr>
            </w:pPr>
            <w:r w:rsidRPr="00FD2501">
              <w:rPr>
                <w:rFonts w:cs="Arial"/>
                <w:sz w:val="20"/>
                <w:szCs w:val="20"/>
              </w:rPr>
              <w:t>4 sessions of any facial Treatment</w:t>
            </w:r>
          </w:p>
          <w:p w14:paraId="5C69F82A" w14:textId="69DD7F59" w:rsidR="0022001D" w:rsidRPr="00FD2501" w:rsidRDefault="0022001D" w:rsidP="00CF0DC4">
            <w:pPr>
              <w:widowControl w:val="0"/>
              <w:autoSpaceDE w:val="0"/>
              <w:autoSpaceDN w:val="0"/>
              <w:adjustRightInd w:val="0"/>
              <w:jc w:val="both"/>
              <w:rPr>
                <w:rFonts w:cs="Arial"/>
                <w:sz w:val="20"/>
                <w:szCs w:val="20"/>
              </w:rPr>
            </w:pPr>
            <w:r w:rsidRPr="00FD2501">
              <w:rPr>
                <w:rFonts w:cs="Arial"/>
                <w:sz w:val="20"/>
                <w:szCs w:val="20"/>
              </w:rPr>
              <w:t>1 session of body bleaching</w:t>
            </w:r>
          </w:p>
          <w:p w14:paraId="209182EC" w14:textId="13A3B293" w:rsidR="0022001D" w:rsidRPr="00FD2501" w:rsidRDefault="0022001D" w:rsidP="00CF0DC4">
            <w:pPr>
              <w:widowControl w:val="0"/>
              <w:autoSpaceDE w:val="0"/>
              <w:autoSpaceDN w:val="0"/>
              <w:adjustRightInd w:val="0"/>
              <w:jc w:val="both"/>
              <w:rPr>
                <w:rFonts w:cs="Arial"/>
                <w:sz w:val="20"/>
                <w:szCs w:val="20"/>
              </w:rPr>
            </w:pPr>
            <w:r w:rsidRPr="00FD2501">
              <w:rPr>
                <w:rFonts w:cs="Arial"/>
                <w:sz w:val="20"/>
                <w:szCs w:val="20"/>
              </w:rPr>
              <w:t xml:space="preserve">4 sessions </w:t>
            </w:r>
            <w:r w:rsidR="005D6148">
              <w:rPr>
                <w:rFonts w:cs="Arial"/>
                <w:sz w:val="20"/>
                <w:szCs w:val="20"/>
              </w:rPr>
              <w:t>Slim Fit Trio</w:t>
            </w:r>
            <w:r w:rsidRPr="00FD2501">
              <w:rPr>
                <w:rFonts w:cs="Arial"/>
                <w:sz w:val="20"/>
                <w:szCs w:val="20"/>
              </w:rPr>
              <w:t xml:space="preserve"> on 2 body parts</w:t>
            </w:r>
          </w:p>
          <w:p w14:paraId="2B7967F8" w14:textId="24F42BBA" w:rsidR="005143A7" w:rsidRPr="00FD2501" w:rsidRDefault="0022001D" w:rsidP="00CF0DC4">
            <w:pPr>
              <w:widowControl w:val="0"/>
              <w:autoSpaceDE w:val="0"/>
              <w:autoSpaceDN w:val="0"/>
              <w:adjustRightInd w:val="0"/>
              <w:jc w:val="both"/>
              <w:rPr>
                <w:rFonts w:cs="Arial"/>
                <w:sz w:val="20"/>
                <w:szCs w:val="20"/>
              </w:rPr>
            </w:pPr>
            <w:r w:rsidRPr="00FD2501">
              <w:rPr>
                <w:rFonts w:cs="Arial"/>
                <w:sz w:val="20"/>
                <w:szCs w:val="20"/>
              </w:rPr>
              <w:t>2 session Body scrub</w:t>
            </w:r>
          </w:p>
        </w:tc>
      </w:tr>
      <w:tr w:rsidR="0022001D" w:rsidRPr="00FD2501" w14:paraId="496AF840" w14:textId="77777777" w:rsidTr="0044497F">
        <w:tc>
          <w:tcPr>
            <w:tcW w:w="2802" w:type="dxa"/>
          </w:tcPr>
          <w:p w14:paraId="7B29ECE7" w14:textId="27C28E1C" w:rsidR="0022001D" w:rsidRPr="00FD2501" w:rsidRDefault="0022001D" w:rsidP="00CF0DC4">
            <w:pPr>
              <w:widowControl w:val="0"/>
              <w:autoSpaceDE w:val="0"/>
              <w:autoSpaceDN w:val="0"/>
              <w:adjustRightInd w:val="0"/>
              <w:jc w:val="both"/>
              <w:rPr>
                <w:rFonts w:cs="Arial"/>
                <w:sz w:val="20"/>
                <w:szCs w:val="20"/>
              </w:rPr>
            </w:pPr>
            <w:r w:rsidRPr="00FD2501">
              <w:rPr>
                <w:rFonts w:cs="Arial"/>
                <w:sz w:val="20"/>
                <w:szCs w:val="20"/>
              </w:rPr>
              <w:t>Beach Bods</w:t>
            </w:r>
          </w:p>
        </w:tc>
        <w:tc>
          <w:tcPr>
            <w:tcW w:w="6054" w:type="dxa"/>
          </w:tcPr>
          <w:p w14:paraId="127263CA" w14:textId="31CEE39E" w:rsidR="0022001D" w:rsidRPr="00FD2501" w:rsidRDefault="0022001D" w:rsidP="005D6148">
            <w:pPr>
              <w:widowControl w:val="0"/>
              <w:autoSpaceDE w:val="0"/>
              <w:autoSpaceDN w:val="0"/>
              <w:adjustRightInd w:val="0"/>
              <w:jc w:val="both"/>
              <w:rPr>
                <w:rFonts w:cs="Arial"/>
                <w:sz w:val="20"/>
                <w:szCs w:val="20"/>
              </w:rPr>
            </w:pPr>
            <w:r w:rsidRPr="00FD2501">
              <w:rPr>
                <w:rFonts w:cs="Arial"/>
                <w:sz w:val="20"/>
                <w:szCs w:val="20"/>
              </w:rPr>
              <w:t xml:space="preserve">10 sessions of </w:t>
            </w:r>
            <w:r w:rsidR="005D6148">
              <w:rPr>
                <w:rFonts w:cs="Arial"/>
                <w:sz w:val="20"/>
                <w:szCs w:val="20"/>
              </w:rPr>
              <w:t>Slim Fit Trio</w:t>
            </w:r>
          </w:p>
        </w:tc>
      </w:tr>
      <w:tr w:rsidR="005143A7" w:rsidRPr="00FD2501" w14:paraId="16687A76" w14:textId="77777777" w:rsidTr="0044497F">
        <w:tc>
          <w:tcPr>
            <w:tcW w:w="2802" w:type="dxa"/>
          </w:tcPr>
          <w:p w14:paraId="5BE6ED4F" w14:textId="412EC37B" w:rsidR="005143A7" w:rsidRPr="00FD2501" w:rsidRDefault="005143A7" w:rsidP="00CF0DC4">
            <w:pPr>
              <w:widowControl w:val="0"/>
              <w:autoSpaceDE w:val="0"/>
              <w:autoSpaceDN w:val="0"/>
              <w:adjustRightInd w:val="0"/>
              <w:jc w:val="both"/>
              <w:rPr>
                <w:rFonts w:cs="Arial"/>
                <w:sz w:val="20"/>
                <w:szCs w:val="20"/>
              </w:rPr>
            </w:pPr>
            <w:r w:rsidRPr="00FD2501">
              <w:rPr>
                <w:rFonts w:cs="Arial"/>
                <w:sz w:val="20"/>
                <w:szCs w:val="20"/>
              </w:rPr>
              <w:t>Instagram It</w:t>
            </w:r>
          </w:p>
        </w:tc>
        <w:tc>
          <w:tcPr>
            <w:tcW w:w="6054" w:type="dxa"/>
          </w:tcPr>
          <w:p w14:paraId="452ACF88" w14:textId="2BA1217B" w:rsidR="005143A7" w:rsidRPr="00FD2501" w:rsidRDefault="005143A7" w:rsidP="005D6148">
            <w:pPr>
              <w:widowControl w:val="0"/>
              <w:autoSpaceDE w:val="0"/>
              <w:autoSpaceDN w:val="0"/>
              <w:adjustRightInd w:val="0"/>
              <w:jc w:val="both"/>
              <w:rPr>
                <w:rFonts w:cs="Arial"/>
                <w:sz w:val="20"/>
                <w:szCs w:val="20"/>
              </w:rPr>
            </w:pPr>
            <w:r w:rsidRPr="00FD2501">
              <w:rPr>
                <w:rFonts w:cs="Arial"/>
                <w:sz w:val="20"/>
                <w:szCs w:val="20"/>
              </w:rPr>
              <w:t xml:space="preserve">Show us an Instagram picture of our clinic </w:t>
            </w:r>
            <w:r w:rsidR="00DC77B9" w:rsidRPr="00FD2501">
              <w:rPr>
                <w:rFonts w:cs="Arial"/>
                <w:sz w:val="20"/>
                <w:szCs w:val="20"/>
              </w:rPr>
              <w:t xml:space="preserve">or our staff </w:t>
            </w:r>
            <w:r w:rsidRPr="00FD2501">
              <w:rPr>
                <w:rFonts w:cs="Arial"/>
                <w:sz w:val="20"/>
                <w:szCs w:val="20"/>
              </w:rPr>
              <w:t>and you instantly win</w:t>
            </w:r>
            <w:r w:rsidR="00DC77B9" w:rsidRPr="00FD2501">
              <w:rPr>
                <w:rFonts w:cs="Arial"/>
                <w:sz w:val="20"/>
                <w:szCs w:val="20"/>
              </w:rPr>
              <w:t xml:space="preserve"> </w:t>
            </w:r>
            <w:r w:rsidR="005D6148">
              <w:rPr>
                <w:rFonts w:cs="Arial"/>
                <w:sz w:val="20"/>
                <w:szCs w:val="20"/>
              </w:rPr>
              <w:t>Basic Facial or Diamond Peel</w:t>
            </w:r>
          </w:p>
        </w:tc>
      </w:tr>
    </w:tbl>
    <w:p w14:paraId="106D66B1" w14:textId="77777777" w:rsidR="005A00F5" w:rsidRPr="00FD2501" w:rsidRDefault="005A00F5" w:rsidP="00CF0DC4">
      <w:pPr>
        <w:widowControl w:val="0"/>
        <w:autoSpaceDE w:val="0"/>
        <w:autoSpaceDN w:val="0"/>
        <w:adjustRightInd w:val="0"/>
        <w:jc w:val="both"/>
        <w:rPr>
          <w:rFonts w:cs="Arial"/>
          <w:sz w:val="20"/>
          <w:szCs w:val="20"/>
        </w:rPr>
      </w:pPr>
    </w:p>
    <w:p w14:paraId="6DBC9FB1" w14:textId="77777777" w:rsidR="009E3A3C" w:rsidRPr="00FD2501" w:rsidRDefault="009E3A3C" w:rsidP="00CF0DC4">
      <w:pPr>
        <w:widowControl w:val="0"/>
        <w:autoSpaceDE w:val="0"/>
        <w:autoSpaceDN w:val="0"/>
        <w:adjustRightInd w:val="0"/>
        <w:jc w:val="both"/>
        <w:rPr>
          <w:rFonts w:ascii="Helvetica" w:hAnsi="Helvetica" w:cs="Helvetica"/>
          <w:color w:val="52555A"/>
          <w:sz w:val="30"/>
          <w:szCs w:val="30"/>
        </w:rPr>
      </w:pPr>
    </w:p>
    <w:p w14:paraId="62F0DE0E" w14:textId="77777777" w:rsidR="009144F3" w:rsidRPr="00FD2501" w:rsidRDefault="009144F3" w:rsidP="00CF0DC4">
      <w:pPr>
        <w:widowControl w:val="0"/>
        <w:autoSpaceDE w:val="0"/>
        <w:autoSpaceDN w:val="0"/>
        <w:adjustRightInd w:val="0"/>
        <w:jc w:val="both"/>
        <w:rPr>
          <w:rFonts w:cs="Arial"/>
          <w:sz w:val="20"/>
          <w:szCs w:val="20"/>
        </w:rPr>
      </w:pPr>
    </w:p>
    <w:p w14:paraId="260AE71E" w14:textId="2E8543F3" w:rsidR="00D46F63" w:rsidRPr="00FD2501" w:rsidRDefault="00D46F63" w:rsidP="00CF0DC4">
      <w:pPr>
        <w:jc w:val="both"/>
        <w:rPr>
          <w:sz w:val="20"/>
          <w:szCs w:val="20"/>
        </w:rPr>
      </w:pPr>
    </w:p>
    <w:sectPr w:rsidR="00D46F63" w:rsidRPr="00FD2501" w:rsidSect="00762AE0">
      <w:pgSz w:w="12240" w:h="1872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Lucida Grande">
    <w:charset w:val="00"/>
    <w:family w:val="auto"/>
    <w:pitch w:val="variable"/>
    <w:sig w:usb0="E1000AEF" w:usb1="5000A1FF" w:usb2="00000000" w:usb3="00000000" w:csb0="000001BF" w:csb1="00000000"/>
  </w:font>
  <w:font w:name="Verdana">
    <w:panose1 w:val="020B0604030504040204"/>
    <w:charset w:val="4D"/>
    <w:family w:val="roman"/>
    <w:notTrueType/>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0000000000000000000"/>
    <w:charset w:val="4D"/>
    <w:family w:val="roman"/>
    <w:notTrueType/>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00000002"/>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4"/>
    <w:multiLevelType w:val="hybridMultilevel"/>
    <w:tmpl w:val="00000004"/>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91C51"/>
    <w:rsid w:val="001568E9"/>
    <w:rsid w:val="001B552E"/>
    <w:rsid w:val="001F02C6"/>
    <w:rsid w:val="0022001D"/>
    <w:rsid w:val="00267B94"/>
    <w:rsid w:val="00275C4D"/>
    <w:rsid w:val="0044497F"/>
    <w:rsid w:val="00460AC8"/>
    <w:rsid w:val="004729C0"/>
    <w:rsid w:val="005143A7"/>
    <w:rsid w:val="005A00F5"/>
    <w:rsid w:val="005D6148"/>
    <w:rsid w:val="005E5849"/>
    <w:rsid w:val="00611684"/>
    <w:rsid w:val="006215A6"/>
    <w:rsid w:val="0070585C"/>
    <w:rsid w:val="00744148"/>
    <w:rsid w:val="00762AE0"/>
    <w:rsid w:val="007D1582"/>
    <w:rsid w:val="008373E2"/>
    <w:rsid w:val="009144F3"/>
    <w:rsid w:val="009E3A3C"/>
    <w:rsid w:val="009F7050"/>
    <w:rsid w:val="00A15EA4"/>
    <w:rsid w:val="00A27F11"/>
    <w:rsid w:val="00BC491C"/>
    <w:rsid w:val="00CF0247"/>
    <w:rsid w:val="00CF0DC4"/>
    <w:rsid w:val="00D46F63"/>
    <w:rsid w:val="00D955D5"/>
    <w:rsid w:val="00DC3231"/>
    <w:rsid w:val="00DC77B9"/>
    <w:rsid w:val="00E91C51"/>
    <w:rsid w:val="00FD25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D064D6"/>
  <w14:defaultImageDpi w14:val="300"/>
  <w15:docId w15:val="{32B9B90B-07AE-4EDC-8ABF-4A2122C6EA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373E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nhideWhenUsed/>
    <w:rsid w:val="008373E2"/>
    <w:pPr>
      <w:spacing w:after="120" w:line="288" w:lineRule="auto"/>
    </w:pPr>
    <w:rPr>
      <w:color w:val="262626" w:themeColor="text1" w:themeTint="D9"/>
      <w:sz w:val="18"/>
    </w:rPr>
  </w:style>
  <w:style w:type="character" w:customStyle="1" w:styleId="BodyTextChar">
    <w:name w:val="Body Text Char"/>
    <w:basedOn w:val="DefaultParagraphFont"/>
    <w:link w:val="BodyText"/>
    <w:rsid w:val="008373E2"/>
    <w:rPr>
      <w:color w:val="262626" w:themeColor="text1" w:themeTint="D9"/>
      <w:sz w:val="18"/>
    </w:rPr>
  </w:style>
  <w:style w:type="table" w:styleId="TableGrid">
    <w:name w:val="Table Grid"/>
    <w:basedOn w:val="TableNormal"/>
    <w:uiPriority w:val="59"/>
    <w:rsid w:val="005A00F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9E3A3C"/>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9E3A3C"/>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miravueskinclinic.com/skin-problems/cosmetic/lines-and-wrinkles.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422</TotalTime>
  <Pages>3</Pages>
  <Words>1104</Words>
  <Characters>6296</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Rogelio Varela</dc:creator>
  <cp:keywords/>
  <dc:description/>
  <cp:lastModifiedBy>kathrina tacastacas</cp:lastModifiedBy>
  <cp:revision>16</cp:revision>
  <cp:lastPrinted>2018-01-08T10:19:00Z</cp:lastPrinted>
  <dcterms:created xsi:type="dcterms:W3CDTF">2013-08-08T18:25:00Z</dcterms:created>
  <dcterms:modified xsi:type="dcterms:W3CDTF">2018-11-28T14:54:00Z</dcterms:modified>
</cp:coreProperties>
</file>